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FD3E6F" w14:textId="78AC5BB2" w:rsidR="00945A4D" w:rsidRDefault="001E1E4F" w:rsidP="006D01C8">
      <w:pPr>
        <w:widowControl w:val="0"/>
        <w:autoSpaceDE w:val="0"/>
        <w:autoSpaceDN w:val="0"/>
        <w:adjustRightInd w:val="0"/>
        <w:outlineLvl w:val="0"/>
        <w:rPr>
          <w:rFonts w:ascii="Helvetica Neue" w:hAnsi="Helvetica Neue" w:cs="Helvetica Neue"/>
          <w:b/>
          <w:bCs/>
          <w:color w:val="000000"/>
          <w:sz w:val="60"/>
          <w:szCs w:val="60"/>
        </w:rPr>
      </w:pPr>
      <w:r>
        <w:rPr>
          <w:rFonts w:ascii="Helvetica Neue" w:hAnsi="Helvetica Neue" w:cs="Helvetica Neue"/>
          <w:b/>
          <w:bCs/>
          <w:color w:val="000000"/>
          <w:sz w:val="60"/>
          <w:szCs w:val="60"/>
        </w:rPr>
        <w:t>Project 2</w:t>
      </w:r>
    </w:p>
    <w:p w14:paraId="1750F760" w14:textId="77777777" w:rsidR="00945A4D" w:rsidRDefault="00945A4D" w:rsidP="00945A4D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32"/>
          <w:szCs w:val="32"/>
        </w:rPr>
      </w:pPr>
    </w:p>
    <w:p w14:paraId="0B253C06" w14:textId="73608634" w:rsidR="001E1E4F" w:rsidRPr="001E1E4F" w:rsidRDefault="00945A4D" w:rsidP="001E1E4F">
      <w:pPr>
        <w:widowControl w:val="0"/>
        <w:autoSpaceDE w:val="0"/>
        <w:autoSpaceDN w:val="0"/>
        <w:adjustRightInd w:val="0"/>
        <w:rPr>
          <w:rFonts w:ascii="Helvetica Neue" w:eastAsia="Times New Roman" w:hAnsi="Helvetica Neue"/>
          <w:b/>
          <w:color w:val="2D3B45"/>
          <w:sz w:val="32"/>
          <w:szCs w:val="32"/>
          <w:shd w:val="clear" w:color="auto" w:fill="FFFFFF"/>
        </w:rPr>
      </w:pPr>
      <w:r>
        <w:rPr>
          <w:rFonts w:ascii="Helvetica Neue" w:hAnsi="Helvetica Neue" w:cs="Helvetica Neue"/>
          <w:b/>
          <w:bCs/>
          <w:color w:val="000000"/>
          <w:sz w:val="32"/>
          <w:szCs w:val="32"/>
        </w:rPr>
        <w:t xml:space="preserve">1. </w:t>
      </w:r>
      <w:r w:rsidR="001E1E4F" w:rsidRPr="001E1E4F">
        <w:rPr>
          <w:rFonts w:ascii="Helvetica Neue" w:eastAsia="Times New Roman" w:hAnsi="Helvetica Neue"/>
          <w:b/>
          <w:color w:val="2D3B45"/>
          <w:sz w:val="32"/>
          <w:szCs w:val="32"/>
          <w:shd w:val="clear" w:color="auto" w:fill="FFFFFF"/>
        </w:rPr>
        <w:t>Rewrite two common use cases for each user story. Sketch the screens the system should display in each use case.</w:t>
      </w:r>
    </w:p>
    <w:p w14:paraId="0746A9D0" w14:textId="77777777" w:rsidR="001E1E4F" w:rsidRDefault="001E1E4F" w:rsidP="00945A4D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222D35"/>
          <w:sz w:val="32"/>
          <w:szCs w:val="32"/>
        </w:rPr>
      </w:pPr>
    </w:p>
    <w:p w14:paraId="533B66AD" w14:textId="77777777" w:rsidR="00842300" w:rsidRDefault="00842300" w:rsidP="0084230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75"/>
        <w:gridCol w:w="4675"/>
      </w:tblGrid>
      <w:tr w:rsidR="006E2D7C" w14:paraId="43D3500C" w14:textId="77777777" w:rsidTr="00A0410D">
        <w:trPr>
          <w:trHeight w:val="3545"/>
        </w:trPr>
        <w:tc>
          <w:tcPr>
            <w:tcW w:w="4675" w:type="dxa"/>
          </w:tcPr>
          <w:p w14:paraId="75064E9D" w14:textId="77777777" w:rsidR="007C4E09" w:rsidRDefault="007C4E09" w:rsidP="00CA66C8">
            <w:r>
              <w:t>Home main screen:</w:t>
            </w:r>
          </w:p>
          <w:p w14:paraId="0E02E52F" w14:textId="77777777" w:rsidR="007C4E09" w:rsidRDefault="007C4E09" w:rsidP="00CA66C8"/>
          <w:p w14:paraId="5E18030C" w14:textId="77777777" w:rsidR="007C4E09" w:rsidRDefault="007C4E09" w:rsidP="00CA66C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4F4D5E8F" wp14:editId="6631792D">
                      <wp:simplePos x="0" y="0"/>
                      <wp:positionH relativeFrom="column">
                        <wp:posOffset>433705</wp:posOffset>
                      </wp:positionH>
                      <wp:positionV relativeFrom="paragraph">
                        <wp:posOffset>166370</wp:posOffset>
                      </wp:positionV>
                      <wp:extent cx="1828800" cy="457200"/>
                      <wp:effectExtent l="0" t="0" r="25400" b="25400"/>
                      <wp:wrapThrough wrapText="bothSides">
                        <wp:wrapPolygon edited="0">
                          <wp:start x="0" y="0"/>
                          <wp:lineTo x="0" y="21600"/>
                          <wp:lineTo x="21600" y="21600"/>
                          <wp:lineTo x="21600" y="0"/>
                          <wp:lineTo x="0" y="0"/>
                        </wp:wrapPolygon>
                      </wp:wrapThrough>
                      <wp:docPr id="43" name="Rectangle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0" cy="4572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8A0EB5D" w14:textId="1D17F604" w:rsidR="007C4E09" w:rsidRDefault="00D875DB" w:rsidP="007C4E09">
                                  <w:pPr>
                                    <w:jc w:val="center"/>
                                  </w:pPr>
                                  <w:r>
                                    <w:t>Store Management</w:t>
                                  </w:r>
                                </w:p>
                                <w:p w14:paraId="614487BB" w14:textId="3B45AC34" w:rsidR="00D875DB" w:rsidRDefault="00D875DB" w:rsidP="007C4E09">
                                  <w:pPr>
                                    <w:jc w:val="center"/>
                                  </w:pPr>
                                  <w:r>
                                    <w:t>System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F4D5E8F" id="Rectangle 43" o:spid="_x0000_s1026" style="position:absolute;margin-left:34.15pt;margin-top:13.1pt;width:2in;height:36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" fillcolor="#4472c4 [3204]" strokecolor="#1f3763 [1604]" strokeweight="1pt">
                      <v:textbox>
                        <w:txbxContent>
                          <w:p w14:paraId="78A0EB5D" w14:textId="1D17F604" w:rsidR="007C4E09" w:rsidRDefault="00D875DB" w:rsidP="007C4E09">
                            <w:pPr>
                              <w:jc w:val="center"/>
                            </w:pPr>
                            <w:r>
                              <w:t>Store Management</w:t>
                            </w:r>
                          </w:p>
                          <w:p w14:paraId="614487BB" w14:textId="3B45AC34" w:rsidR="00D875DB" w:rsidRDefault="00D875DB" w:rsidP="007C4E09">
                            <w:pPr>
                              <w:jc w:val="center"/>
                            </w:pPr>
                            <w:r>
                              <w:t>System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</w:p>
          <w:p w14:paraId="5A39D52D" w14:textId="7BF68A51" w:rsidR="007C4E09" w:rsidRDefault="006E2D7C" w:rsidP="00CA66C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2BC2AACB" wp14:editId="473B56E7">
                      <wp:simplePos x="0" y="0"/>
                      <wp:positionH relativeFrom="column">
                        <wp:posOffset>2103120</wp:posOffset>
                      </wp:positionH>
                      <wp:positionV relativeFrom="paragraph">
                        <wp:posOffset>553085</wp:posOffset>
                      </wp:positionV>
                      <wp:extent cx="737235" cy="605790"/>
                      <wp:effectExtent l="0" t="0" r="24765" b="29210"/>
                      <wp:wrapThrough wrapText="bothSides">
                        <wp:wrapPolygon edited="0">
                          <wp:start x="0" y="0"/>
                          <wp:lineTo x="0" y="21736"/>
                          <wp:lineTo x="21581" y="21736"/>
                          <wp:lineTo x="21581" y="0"/>
                          <wp:lineTo x="0" y="0"/>
                        </wp:wrapPolygon>
                      </wp:wrapThrough>
                      <wp:docPr id="46" name="Rectangle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7235" cy="6057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F6ED27" w14:textId="7F2000DE" w:rsidR="007C4E09" w:rsidRDefault="006E2D7C" w:rsidP="007C4E09">
                                  <w:pPr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Manage New</w:t>
                                  </w:r>
                                </w:p>
                                <w:p w14:paraId="5DD2E820" w14:textId="09CE3E69" w:rsidR="006E2D7C" w:rsidRPr="00B93BB1" w:rsidRDefault="006E2D7C" w:rsidP="007C4E09">
                                  <w:pPr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Purchase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BC2AACB" id="Rectangle 46" o:spid="_x0000_s1027" style="position:absolute;margin-left:165.6pt;margin-top:43.55pt;width:58.05pt;height:47.7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" fillcolor="#4472c4 [3204]" strokecolor="#1f3763 [1604]" strokeweight="1pt">
                      <v:textbox>
                        <w:txbxContent>
                          <w:p w14:paraId="45F6ED27" w14:textId="7F2000DE" w:rsidR="007C4E09" w:rsidRDefault="006E2D7C" w:rsidP="007C4E09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Manage New</w:t>
                            </w:r>
                          </w:p>
                          <w:p w14:paraId="5DD2E820" w14:textId="09CE3E69" w:rsidR="006E2D7C" w:rsidRPr="00B93BB1" w:rsidRDefault="006E2D7C" w:rsidP="007C4E09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Purchase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5DB7CF5D" wp14:editId="3C25446E">
                      <wp:simplePos x="0" y="0"/>
                      <wp:positionH relativeFrom="column">
                        <wp:posOffset>1122739</wp:posOffset>
                      </wp:positionH>
                      <wp:positionV relativeFrom="paragraph">
                        <wp:posOffset>565150</wp:posOffset>
                      </wp:positionV>
                      <wp:extent cx="683895" cy="605790"/>
                      <wp:effectExtent l="0" t="0" r="27305" b="29210"/>
                      <wp:wrapThrough wrapText="bothSides">
                        <wp:wrapPolygon edited="0">
                          <wp:start x="0" y="0"/>
                          <wp:lineTo x="0" y="21736"/>
                          <wp:lineTo x="21660" y="21736"/>
                          <wp:lineTo x="21660" y="0"/>
                          <wp:lineTo x="0" y="0"/>
                        </wp:wrapPolygon>
                      </wp:wrapThrough>
                      <wp:docPr id="45" name="Rectangle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3895" cy="6057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A9886A0" w14:textId="1B1D826D" w:rsidR="006E2D7C" w:rsidRPr="006E2D7C" w:rsidRDefault="006E2D7C" w:rsidP="006E2D7C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6E2D7C">
                                    <w:rPr>
                                      <w:sz w:val="20"/>
                                      <w:szCs w:val="20"/>
                                    </w:rPr>
                                    <w:t>Manage New</w:t>
                                  </w:r>
                                </w:p>
                                <w:p w14:paraId="0D0F32D3" w14:textId="562144CC" w:rsidR="006E2D7C" w:rsidRPr="006E2D7C" w:rsidRDefault="006E2D7C" w:rsidP="006E2D7C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6E2D7C">
                                    <w:rPr>
                                      <w:sz w:val="20"/>
                                      <w:szCs w:val="20"/>
                                    </w:rPr>
                                    <w:t>Customer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B7CF5D" id="Rectangle 45" o:spid="_x0000_s1028" style="position:absolute;margin-left:88.4pt;margin-top:44.5pt;width:53.85pt;height:47.7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" fillcolor="#4472c4 [3204]" strokecolor="#1f3763 [1604]" strokeweight="1pt">
                      <v:textbox>
                        <w:txbxContent>
                          <w:p w14:paraId="2A9886A0" w14:textId="1B1D826D" w:rsidR="006E2D7C" w:rsidRPr="006E2D7C" w:rsidRDefault="006E2D7C" w:rsidP="006E2D7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E2D7C">
                              <w:rPr>
                                <w:sz w:val="20"/>
                                <w:szCs w:val="20"/>
                              </w:rPr>
                              <w:t>Manage New</w:t>
                            </w:r>
                          </w:p>
                          <w:p w14:paraId="0D0F32D3" w14:textId="562144CC" w:rsidR="006E2D7C" w:rsidRPr="006E2D7C" w:rsidRDefault="006E2D7C" w:rsidP="006E2D7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E2D7C">
                              <w:rPr>
                                <w:sz w:val="20"/>
                                <w:szCs w:val="20"/>
                              </w:rPr>
                              <w:t>Customer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  <w:r w:rsidR="007C4E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13029C66" wp14:editId="0268DF30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542290</wp:posOffset>
                      </wp:positionV>
                      <wp:extent cx="798195" cy="615950"/>
                      <wp:effectExtent l="0" t="0" r="14605" b="19050"/>
                      <wp:wrapThrough wrapText="bothSides">
                        <wp:wrapPolygon edited="0">
                          <wp:start x="0" y="0"/>
                          <wp:lineTo x="0" y="21377"/>
                          <wp:lineTo x="21308" y="21377"/>
                          <wp:lineTo x="21308" y="0"/>
                          <wp:lineTo x="0" y="0"/>
                        </wp:wrapPolygon>
                      </wp:wrapThrough>
                      <wp:docPr id="44" name="Rectangl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8195" cy="6159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B946C7" w14:textId="4A9D6DEA" w:rsidR="007C4E09" w:rsidRDefault="006E2D7C" w:rsidP="006E2D7C">
                                  <w:pPr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Manage New</w:t>
                                  </w:r>
                                </w:p>
                                <w:p w14:paraId="6A7CA39B" w14:textId="148E8679" w:rsidR="006E2D7C" w:rsidRPr="00B93BB1" w:rsidRDefault="006E2D7C" w:rsidP="006E2D7C">
                                  <w:pPr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Product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029C66" id="Rectangle 44" o:spid="_x0000_s1029" style="position:absolute;margin-left:-1.5pt;margin-top:42.7pt;width:62.85pt;height:48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" fillcolor="#4472c4 [3204]" strokecolor="#1f3763 [1604]" strokeweight="1pt">
                      <v:textbox>
                        <w:txbxContent>
                          <w:p w14:paraId="53B946C7" w14:textId="4A9D6DEA" w:rsidR="007C4E09" w:rsidRDefault="006E2D7C" w:rsidP="006E2D7C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Manage New</w:t>
                            </w:r>
                          </w:p>
                          <w:p w14:paraId="6A7CA39B" w14:textId="148E8679" w:rsidR="006E2D7C" w:rsidRPr="00B93BB1" w:rsidRDefault="006E2D7C" w:rsidP="006E2D7C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Product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  <w:r w:rsidR="007C4E09">
              <w:t xml:space="preserve">      </w:t>
            </w:r>
          </w:p>
        </w:tc>
        <w:tc>
          <w:tcPr>
            <w:tcW w:w="4675" w:type="dxa"/>
          </w:tcPr>
          <w:p w14:paraId="39F5A4F9" w14:textId="3CB11B7B" w:rsidR="006E2D7C" w:rsidRDefault="006E2D7C" w:rsidP="006E2D7C">
            <w:r>
              <w:t>Load/Save Product</w:t>
            </w:r>
            <w:r>
              <w:t>:</w:t>
            </w:r>
          </w:p>
          <w:p w14:paraId="3D4EB81E" w14:textId="77777777" w:rsidR="006E2D7C" w:rsidRDefault="006E2D7C" w:rsidP="006E2D7C"/>
          <w:p w14:paraId="1096AFCC" w14:textId="6AC6D10D" w:rsidR="006E2D7C" w:rsidRDefault="006E2D7C" w:rsidP="006E2D7C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6B3B3401" wp14:editId="2953CFEC">
                      <wp:simplePos x="0" y="0"/>
                      <wp:positionH relativeFrom="column">
                        <wp:posOffset>1645285</wp:posOffset>
                      </wp:positionH>
                      <wp:positionV relativeFrom="paragraph">
                        <wp:posOffset>52070</wp:posOffset>
                      </wp:positionV>
                      <wp:extent cx="683895" cy="347980"/>
                      <wp:effectExtent l="0" t="0" r="27305" b="33020"/>
                      <wp:wrapThrough wrapText="bothSides">
                        <wp:wrapPolygon edited="0">
                          <wp:start x="0" y="0"/>
                          <wp:lineTo x="0" y="22073"/>
                          <wp:lineTo x="21660" y="22073"/>
                          <wp:lineTo x="21660" y="0"/>
                          <wp:lineTo x="0" y="0"/>
                        </wp:wrapPolygon>
                      </wp:wrapThrough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3895" cy="3479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D64F8CC" w14:textId="74CB9085" w:rsidR="006E2D7C" w:rsidRDefault="006E2D7C" w:rsidP="006E2D7C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Save</w:t>
                                  </w:r>
                                </w:p>
                                <w:p w14:paraId="4CCD232F" w14:textId="4794DA5F" w:rsidR="006E2D7C" w:rsidRDefault="006E2D7C" w:rsidP="006E2D7C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Product</w:t>
                                  </w:r>
                                </w:p>
                                <w:p w14:paraId="40744556" w14:textId="77777777" w:rsidR="006E2D7C" w:rsidRPr="00B93BB1" w:rsidRDefault="006E2D7C" w:rsidP="006E2D7C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B3B3401" id="Rectangle 9" o:spid="_x0000_s1030" style="position:absolute;margin-left:129.55pt;margin-top:4.1pt;width:53.85pt;height:27.4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" fillcolor="#4472c4 [3204]" strokecolor="#1f3763 [1604]" strokeweight="1pt">
                      <v:textbox>
                        <w:txbxContent>
                          <w:p w14:paraId="6D64F8CC" w14:textId="74CB9085" w:rsidR="006E2D7C" w:rsidRDefault="006E2D7C" w:rsidP="006E2D7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Save</w:t>
                            </w:r>
                          </w:p>
                          <w:p w14:paraId="4CCD232F" w14:textId="4794DA5F" w:rsidR="006E2D7C" w:rsidRDefault="006E2D7C" w:rsidP="006E2D7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Product</w:t>
                            </w:r>
                          </w:p>
                          <w:p w14:paraId="40744556" w14:textId="77777777" w:rsidR="006E2D7C" w:rsidRPr="00B93BB1" w:rsidRDefault="006E2D7C" w:rsidP="006E2D7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0AE7B655" wp14:editId="309825E3">
                      <wp:simplePos x="0" y="0"/>
                      <wp:positionH relativeFrom="column">
                        <wp:posOffset>840105</wp:posOffset>
                      </wp:positionH>
                      <wp:positionV relativeFrom="paragraph">
                        <wp:posOffset>52070</wp:posOffset>
                      </wp:positionV>
                      <wp:extent cx="683895" cy="347980"/>
                      <wp:effectExtent l="0" t="0" r="27305" b="33020"/>
                      <wp:wrapThrough wrapText="bothSides">
                        <wp:wrapPolygon edited="0">
                          <wp:start x="0" y="0"/>
                          <wp:lineTo x="0" y="22073"/>
                          <wp:lineTo x="21660" y="22073"/>
                          <wp:lineTo x="21660" y="0"/>
                          <wp:lineTo x="0" y="0"/>
                        </wp:wrapPolygon>
                      </wp:wrapThrough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3895" cy="3479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1A98CE0" w14:textId="62B69398" w:rsidR="006E2D7C" w:rsidRPr="00B93BB1" w:rsidRDefault="006E2D7C" w:rsidP="006E2D7C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Load Product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E7B655" id="Rectangle 3" o:spid="_x0000_s1031" style="position:absolute;margin-left:66.15pt;margin-top:4.1pt;width:53.85pt;height:27.4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" fillcolor="#4472c4 [3204]" strokecolor="#1f3763 [1604]" strokeweight="1pt">
                      <v:textbox>
                        <w:txbxContent>
                          <w:p w14:paraId="41A98CE0" w14:textId="62B69398" w:rsidR="006E2D7C" w:rsidRPr="00B93BB1" w:rsidRDefault="006E2D7C" w:rsidP="006E2D7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Load Product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</w:p>
          <w:p w14:paraId="5689E78D" w14:textId="67EF84CE" w:rsidR="006E2D7C" w:rsidRDefault="006E2D7C" w:rsidP="006E2D7C"/>
          <w:p w14:paraId="1FC6C93D" w14:textId="7249B5F7" w:rsidR="006E2D7C" w:rsidRDefault="006E2D7C" w:rsidP="006E2D7C"/>
          <w:p w14:paraId="2822E867" w14:textId="77777777" w:rsidR="006E2D7C" w:rsidRDefault="006E2D7C" w:rsidP="006E2D7C"/>
          <w:p w14:paraId="6E232D33" w14:textId="77777777" w:rsidR="006E2D7C" w:rsidRDefault="006E2D7C" w:rsidP="006E2D7C"/>
          <w:p w14:paraId="0C9080CF" w14:textId="77777777" w:rsidR="006E2D7C" w:rsidRDefault="006E2D7C" w:rsidP="006E2D7C"/>
          <w:p w14:paraId="1EAA4D95" w14:textId="77777777" w:rsidR="006E2D7C" w:rsidRDefault="006E2D7C" w:rsidP="006E2D7C"/>
          <w:p w14:paraId="066F1271" w14:textId="77777777" w:rsidR="006E2D7C" w:rsidRPr="00F638AF" w:rsidRDefault="006E2D7C" w:rsidP="006E2D7C"/>
          <w:tbl>
            <w:tblPr>
              <w:tblStyle w:val="GridTable5Dark-Accent1"/>
              <w:tblpPr w:leftFromText="180" w:rightFromText="180" w:horzAnchor="page" w:tblpX="1074" w:tblpY="523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82"/>
              <w:gridCol w:w="1564"/>
            </w:tblGrid>
            <w:tr w:rsidR="006E2D7C" w14:paraId="2A1419B5" w14:textId="77777777" w:rsidTr="006E2D7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36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82" w:type="dxa"/>
                </w:tcPr>
                <w:p w14:paraId="5E3A7695" w14:textId="3FBA37F5" w:rsidR="006E2D7C" w:rsidRDefault="006E2D7C" w:rsidP="00CA66C8">
                  <w:proofErr w:type="spellStart"/>
                  <w:r>
                    <w:t>ProductID</w:t>
                  </w:r>
                  <w:proofErr w:type="spellEnd"/>
                </w:p>
              </w:tc>
              <w:tc>
                <w:tcPr>
                  <w:tcW w:w="1564" w:type="dxa"/>
                </w:tcPr>
                <w:p w14:paraId="03E410B1" w14:textId="628092FB" w:rsidR="006E2D7C" w:rsidRDefault="006E2D7C" w:rsidP="00CA66C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6E2D7C" w14:paraId="78C4FD44" w14:textId="77777777" w:rsidTr="006E2D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6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82" w:type="dxa"/>
                </w:tcPr>
                <w:p w14:paraId="602AF437" w14:textId="24152506" w:rsidR="006E2D7C" w:rsidRDefault="006E2D7C" w:rsidP="00CA66C8">
                  <w:r>
                    <w:t>Name</w:t>
                  </w:r>
                </w:p>
              </w:tc>
              <w:tc>
                <w:tcPr>
                  <w:tcW w:w="1564" w:type="dxa"/>
                </w:tcPr>
                <w:p w14:paraId="6AE7DC69" w14:textId="4B680307" w:rsidR="006E2D7C" w:rsidRDefault="006E2D7C" w:rsidP="00CA66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6E2D7C" w14:paraId="7C0C5A4F" w14:textId="77777777" w:rsidTr="006E2D7C">
              <w:trPr>
                <w:trHeight w:val="36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82" w:type="dxa"/>
                </w:tcPr>
                <w:p w14:paraId="38351EC7" w14:textId="5219FD3F" w:rsidR="006E2D7C" w:rsidRDefault="006E2D7C" w:rsidP="00CA66C8">
                  <w:r>
                    <w:t>Price</w:t>
                  </w:r>
                </w:p>
              </w:tc>
              <w:tc>
                <w:tcPr>
                  <w:tcW w:w="1564" w:type="dxa"/>
                </w:tcPr>
                <w:p w14:paraId="68EA828B" w14:textId="7F12A74B" w:rsidR="006E2D7C" w:rsidRDefault="006E2D7C" w:rsidP="00CA66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6E2D7C" w14:paraId="0444D8E8" w14:textId="77777777" w:rsidTr="006E2D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82" w:type="dxa"/>
                </w:tcPr>
                <w:p w14:paraId="00F17C18" w14:textId="2968A403" w:rsidR="006E2D7C" w:rsidRDefault="006E2D7C" w:rsidP="00CA66C8">
                  <w:r>
                    <w:t>Quantity</w:t>
                  </w:r>
                </w:p>
              </w:tc>
              <w:tc>
                <w:tcPr>
                  <w:tcW w:w="1564" w:type="dxa"/>
                </w:tcPr>
                <w:p w14:paraId="4B324DB4" w14:textId="098C3290" w:rsidR="006E2D7C" w:rsidRDefault="006E2D7C" w:rsidP="00CA66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43703CA5" w14:textId="6462EF54" w:rsidR="007C4E09" w:rsidRDefault="007C4E09" w:rsidP="00CA66C8"/>
        </w:tc>
      </w:tr>
      <w:tr w:rsidR="006E2D7C" w14:paraId="5BCC7FBD" w14:textId="77777777" w:rsidTr="00A0410D">
        <w:trPr>
          <w:trHeight w:val="3545"/>
        </w:trPr>
        <w:tc>
          <w:tcPr>
            <w:tcW w:w="4675" w:type="dxa"/>
          </w:tcPr>
          <w:p w14:paraId="1306B875" w14:textId="01F60661" w:rsidR="006E2D7C" w:rsidRDefault="006E2D7C" w:rsidP="006E2D7C">
            <w:r>
              <w:t xml:space="preserve">Load/Save </w:t>
            </w:r>
            <w:r>
              <w:t>Customer</w:t>
            </w:r>
            <w:r>
              <w:t>:</w:t>
            </w:r>
          </w:p>
          <w:p w14:paraId="03DF09A5" w14:textId="77777777" w:rsidR="006E2D7C" w:rsidRDefault="006E2D7C" w:rsidP="006E2D7C"/>
          <w:p w14:paraId="1E81A7B4" w14:textId="77777777" w:rsidR="006E2D7C" w:rsidRDefault="006E2D7C" w:rsidP="006E2D7C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055EDC11" wp14:editId="0F9FABD4">
                      <wp:simplePos x="0" y="0"/>
                      <wp:positionH relativeFrom="column">
                        <wp:posOffset>1645285</wp:posOffset>
                      </wp:positionH>
                      <wp:positionV relativeFrom="paragraph">
                        <wp:posOffset>52070</wp:posOffset>
                      </wp:positionV>
                      <wp:extent cx="683895" cy="347980"/>
                      <wp:effectExtent l="0" t="0" r="27305" b="33020"/>
                      <wp:wrapThrough wrapText="bothSides">
                        <wp:wrapPolygon edited="0">
                          <wp:start x="0" y="0"/>
                          <wp:lineTo x="0" y="22073"/>
                          <wp:lineTo x="21660" y="22073"/>
                          <wp:lineTo x="21660" y="0"/>
                          <wp:lineTo x="0" y="0"/>
                        </wp:wrapPolygon>
                      </wp:wrapThrough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3895" cy="3479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771CE5" w14:textId="77777777" w:rsidR="006E2D7C" w:rsidRDefault="006E2D7C" w:rsidP="006E2D7C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Save</w:t>
                                  </w:r>
                                </w:p>
                                <w:p w14:paraId="619C4EC9" w14:textId="513A3555" w:rsidR="006E2D7C" w:rsidRDefault="006E2D7C" w:rsidP="006E2D7C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Customer</w:t>
                                  </w:r>
                                </w:p>
                                <w:p w14:paraId="44876DCE" w14:textId="77777777" w:rsidR="006E2D7C" w:rsidRPr="00B93BB1" w:rsidRDefault="006E2D7C" w:rsidP="006E2D7C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55EDC11" id="Rectangle 15" o:spid="_x0000_s1032" style="position:absolute;margin-left:129.55pt;margin-top:4.1pt;width:53.85pt;height:27.4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" fillcolor="#4472c4 [3204]" strokecolor="#1f3763 [1604]" strokeweight="1pt">
                      <v:textbox>
                        <w:txbxContent>
                          <w:p w14:paraId="51771CE5" w14:textId="77777777" w:rsidR="006E2D7C" w:rsidRDefault="006E2D7C" w:rsidP="006E2D7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Save</w:t>
                            </w:r>
                          </w:p>
                          <w:p w14:paraId="619C4EC9" w14:textId="513A3555" w:rsidR="006E2D7C" w:rsidRDefault="006E2D7C" w:rsidP="006E2D7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Customer</w:t>
                            </w:r>
                          </w:p>
                          <w:p w14:paraId="44876DCE" w14:textId="77777777" w:rsidR="006E2D7C" w:rsidRPr="00B93BB1" w:rsidRDefault="006E2D7C" w:rsidP="006E2D7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164F7E96" wp14:editId="429DD54E">
                      <wp:simplePos x="0" y="0"/>
                      <wp:positionH relativeFrom="column">
                        <wp:posOffset>840105</wp:posOffset>
                      </wp:positionH>
                      <wp:positionV relativeFrom="paragraph">
                        <wp:posOffset>52070</wp:posOffset>
                      </wp:positionV>
                      <wp:extent cx="683895" cy="347980"/>
                      <wp:effectExtent l="0" t="0" r="27305" b="33020"/>
                      <wp:wrapThrough wrapText="bothSides">
                        <wp:wrapPolygon edited="0">
                          <wp:start x="0" y="0"/>
                          <wp:lineTo x="0" y="22073"/>
                          <wp:lineTo x="21660" y="22073"/>
                          <wp:lineTo x="21660" y="0"/>
                          <wp:lineTo x="0" y="0"/>
                        </wp:wrapPolygon>
                      </wp:wrapThrough>
                      <wp:docPr id="19" name="Rectangl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3895" cy="3479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A8C4A2F" w14:textId="1FC88817" w:rsidR="006E2D7C" w:rsidRPr="00B93BB1" w:rsidRDefault="006E2D7C" w:rsidP="006E2D7C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Load Customer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4F7E96" id="Rectangle 19" o:spid="_x0000_s1033" style="position:absolute;margin-left:66.15pt;margin-top:4.1pt;width:53.85pt;height:27.4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" fillcolor="#4472c4 [3204]" strokecolor="#1f3763 [1604]" strokeweight="1pt">
                      <v:textbox>
                        <w:txbxContent>
                          <w:p w14:paraId="1A8C4A2F" w14:textId="1FC88817" w:rsidR="006E2D7C" w:rsidRPr="00B93BB1" w:rsidRDefault="006E2D7C" w:rsidP="006E2D7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Load Customer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</w:p>
          <w:p w14:paraId="6F0B7709" w14:textId="77777777" w:rsidR="006E2D7C" w:rsidRDefault="006E2D7C" w:rsidP="006E2D7C"/>
          <w:p w14:paraId="25E27B86" w14:textId="77777777" w:rsidR="006E2D7C" w:rsidRDefault="006E2D7C" w:rsidP="006E2D7C"/>
          <w:p w14:paraId="7CA982D7" w14:textId="77777777" w:rsidR="006E2D7C" w:rsidRDefault="006E2D7C" w:rsidP="006E2D7C"/>
          <w:p w14:paraId="0E0D7708" w14:textId="77777777" w:rsidR="006E2D7C" w:rsidRDefault="006E2D7C" w:rsidP="006E2D7C"/>
          <w:p w14:paraId="359C2A60" w14:textId="77777777" w:rsidR="006E2D7C" w:rsidRDefault="006E2D7C" w:rsidP="006E2D7C"/>
          <w:p w14:paraId="43126EC1" w14:textId="77777777" w:rsidR="006E2D7C" w:rsidRDefault="006E2D7C" w:rsidP="006E2D7C"/>
          <w:p w14:paraId="352FBFB3" w14:textId="77777777" w:rsidR="006E2D7C" w:rsidRPr="00F638AF" w:rsidRDefault="006E2D7C" w:rsidP="006E2D7C"/>
          <w:tbl>
            <w:tblPr>
              <w:tblStyle w:val="GridTable5Dark-Accent1"/>
              <w:tblpPr w:leftFromText="180" w:rightFromText="180" w:horzAnchor="page" w:tblpX="1074" w:tblpY="523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529"/>
              <w:gridCol w:w="1600"/>
            </w:tblGrid>
            <w:tr w:rsidR="006E2D7C" w14:paraId="29F63181" w14:textId="77777777" w:rsidTr="006E2D7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39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29" w:type="dxa"/>
                </w:tcPr>
                <w:p w14:paraId="03DA0ADA" w14:textId="09788BEF" w:rsidR="006E2D7C" w:rsidRDefault="006E2D7C" w:rsidP="00CA66C8">
                  <w:proofErr w:type="spellStart"/>
                  <w:r>
                    <w:t>Customer</w:t>
                  </w:r>
                  <w:r>
                    <w:t>ID</w:t>
                  </w:r>
                  <w:proofErr w:type="spellEnd"/>
                </w:p>
              </w:tc>
              <w:tc>
                <w:tcPr>
                  <w:tcW w:w="1600" w:type="dxa"/>
                </w:tcPr>
                <w:p w14:paraId="5EDEF1FC" w14:textId="77777777" w:rsidR="006E2D7C" w:rsidRDefault="006E2D7C" w:rsidP="00CA66C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6E2D7C" w14:paraId="46042ACC" w14:textId="77777777" w:rsidTr="006E2D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9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29" w:type="dxa"/>
                </w:tcPr>
                <w:p w14:paraId="64D5FD59" w14:textId="77777777" w:rsidR="006E2D7C" w:rsidRDefault="006E2D7C" w:rsidP="00CA66C8">
                  <w:r>
                    <w:t>Name</w:t>
                  </w:r>
                </w:p>
              </w:tc>
              <w:tc>
                <w:tcPr>
                  <w:tcW w:w="1600" w:type="dxa"/>
                </w:tcPr>
                <w:p w14:paraId="00653739" w14:textId="77777777" w:rsidR="006E2D7C" w:rsidRDefault="006E2D7C" w:rsidP="00CA66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6E2D7C" w14:paraId="5F97D1C1" w14:textId="77777777" w:rsidTr="006E2D7C">
              <w:trPr>
                <w:trHeight w:val="39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29" w:type="dxa"/>
                </w:tcPr>
                <w:p w14:paraId="28EAAA94" w14:textId="01B98A8A" w:rsidR="006E2D7C" w:rsidRDefault="006E2D7C" w:rsidP="00CA66C8">
                  <w:r>
                    <w:t>P</w:t>
                  </w:r>
                  <w:r>
                    <w:t>hone</w:t>
                  </w:r>
                </w:p>
              </w:tc>
              <w:tc>
                <w:tcPr>
                  <w:tcW w:w="1600" w:type="dxa"/>
                </w:tcPr>
                <w:p w14:paraId="4D9EC928" w14:textId="77777777" w:rsidR="006E2D7C" w:rsidRDefault="006E2D7C" w:rsidP="00CA66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6E2D7C" w14:paraId="432F3707" w14:textId="77777777" w:rsidTr="006E2D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29" w:type="dxa"/>
                </w:tcPr>
                <w:p w14:paraId="5E56CB3A" w14:textId="37E05656" w:rsidR="006E2D7C" w:rsidRDefault="006E2D7C" w:rsidP="00CA66C8">
                  <w:r>
                    <w:t>Address</w:t>
                  </w:r>
                </w:p>
              </w:tc>
              <w:tc>
                <w:tcPr>
                  <w:tcW w:w="1600" w:type="dxa"/>
                </w:tcPr>
                <w:p w14:paraId="42BF6269" w14:textId="77777777" w:rsidR="006E2D7C" w:rsidRDefault="006E2D7C" w:rsidP="00CA66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0CF68BDF" w14:textId="77777777" w:rsidR="007C4E09" w:rsidRDefault="007C4E09" w:rsidP="00CA66C8"/>
          <w:p w14:paraId="76E4228C" w14:textId="25B95178" w:rsidR="007C4E09" w:rsidRDefault="007C4E09" w:rsidP="00CA66C8"/>
        </w:tc>
        <w:tc>
          <w:tcPr>
            <w:tcW w:w="4675" w:type="dxa"/>
          </w:tcPr>
          <w:p w14:paraId="3FBE9C98" w14:textId="77777777" w:rsidR="006E2D7C" w:rsidRDefault="006E2D7C" w:rsidP="006E2D7C">
            <w:r>
              <w:t>Load/Save Customer:</w:t>
            </w:r>
          </w:p>
          <w:p w14:paraId="0E8A3ADB" w14:textId="77777777" w:rsidR="006E2D7C" w:rsidRDefault="006E2D7C" w:rsidP="006E2D7C"/>
          <w:p w14:paraId="6800898C" w14:textId="77777777" w:rsidR="006E2D7C" w:rsidRDefault="006E2D7C" w:rsidP="006E2D7C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59A025F5" wp14:editId="6FDD0836">
                      <wp:simplePos x="0" y="0"/>
                      <wp:positionH relativeFrom="column">
                        <wp:posOffset>1645285</wp:posOffset>
                      </wp:positionH>
                      <wp:positionV relativeFrom="paragraph">
                        <wp:posOffset>52070</wp:posOffset>
                      </wp:positionV>
                      <wp:extent cx="683895" cy="347980"/>
                      <wp:effectExtent l="0" t="0" r="27305" b="33020"/>
                      <wp:wrapThrough wrapText="bothSides">
                        <wp:wrapPolygon edited="0">
                          <wp:start x="0" y="0"/>
                          <wp:lineTo x="0" y="22073"/>
                          <wp:lineTo x="21660" y="22073"/>
                          <wp:lineTo x="21660" y="0"/>
                          <wp:lineTo x="0" y="0"/>
                        </wp:wrapPolygon>
                      </wp:wrapThrough>
                      <wp:docPr id="20" name="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3895" cy="3479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1A1DCBF" w14:textId="77777777" w:rsidR="006E2D7C" w:rsidRDefault="006E2D7C" w:rsidP="006E2D7C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Save</w:t>
                                  </w:r>
                                </w:p>
                                <w:p w14:paraId="716C7C63" w14:textId="61841362" w:rsidR="006E2D7C" w:rsidRPr="00B93BB1" w:rsidRDefault="006E2D7C" w:rsidP="006E2D7C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Purchase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A025F5" id="Rectangle 20" o:spid="_x0000_s1034" style="position:absolute;margin-left:129.55pt;margin-top:4.1pt;width:53.85pt;height:27.4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" fillcolor="#4472c4 [3204]" strokecolor="#1f3763 [1604]" strokeweight="1pt">
                      <v:textbox>
                        <w:txbxContent>
                          <w:p w14:paraId="61A1DCBF" w14:textId="77777777" w:rsidR="006E2D7C" w:rsidRDefault="006E2D7C" w:rsidP="006E2D7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Save</w:t>
                            </w:r>
                          </w:p>
                          <w:p w14:paraId="716C7C63" w14:textId="61841362" w:rsidR="006E2D7C" w:rsidRPr="00B93BB1" w:rsidRDefault="006E2D7C" w:rsidP="006E2D7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Purchase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0D90E227" wp14:editId="0A40A041">
                      <wp:simplePos x="0" y="0"/>
                      <wp:positionH relativeFrom="column">
                        <wp:posOffset>840105</wp:posOffset>
                      </wp:positionH>
                      <wp:positionV relativeFrom="paragraph">
                        <wp:posOffset>52070</wp:posOffset>
                      </wp:positionV>
                      <wp:extent cx="683895" cy="347980"/>
                      <wp:effectExtent l="0" t="0" r="27305" b="33020"/>
                      <wp:wrapThrough wrapText="bothSides">
                        <wp:wrapPolygon edited="0">
                          <wp:start x="0" y="0"/>
                          <wp:lineTo x="0" y="22073"/>
                          <wp:lineTo x="21660" y="22073"/>
                          <wp:lineTo x="21660" y="0"/>
                          <wp:lineTo x="0" y="0"/>
                        </wp:wrapPolygon>
                      </wp:wrapThrough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3895" cy="3479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9ECE29D" w14:textId="682EA44B" w:rsidR="006E2D7C" w:rsidRPr="00B93BB1" w:rsidRDefault="006E2D7C" w:rsidP="006E2D7C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Load Purchase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90E227" id="Rectangle 22" o:spid="_x0000_s1035" style="position:absolute;margin-left:66.15pt;margin-top:4.1pt;width:53.85pt;height:27.4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" fillcolor="#4472c4 [3204]" strokecolor="#1f3763 [1604]" strokeweight="1pt">
                      <v:textbox>
                        <w:txbxContent>
                          <w:p w14:paraId="69ECE29D" w14:textId="682EA44B" w:rsidR="006E2D7C" w:rsidRPr="00B93BB1" w:rsidRDefault="006E2D7C" w:rsidP="006E2D7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Load Purchase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</w:p>
          <w:p w14:paraId="77A99D38" w14:textId="77777777" w:rsidR="006E2D7C" w:rsidRDefault="006E2D7C" w:rsidP="006E2D7C"/>
          <w:p w14:paraId="4101539F" w14:textId="77777777" w:rsidR="006E2D7C" w:rsidRDefault="006E2D7C" w:rsidP="006E2D7C"/>
          <w:p w14:paraId="6AF1D25A" w14:textId="77777777" w:rsidR="006E2D7C" w:rsidRDefault="006E2D7C" w:rsidP="006E2D7C"/>
          <w:p w14:paraId="5A1FAD7F" w14:textId="77777777" w:rsidR="006E2D7C" w:rsidRDefault="006E2D7C" w:rsidP="006E2D7C"/>
          <w:p w14:paraId="0C4FC312" w14:textId="77777777" w:rsidR="006E2D7C" w:rsidRDefault="006E2D7C" w:rsidP="006E2D7C"/>
          <w:p w14:paraId="6AFB4C86" w14:textId="77777777" w:rsidR="006E2D7C" w:rsidRDefault="006E2D7C" w:rsidP="006E2D7C"/>
          <w:p w14:paraId="45B3995B" w14:textId="77777777" w:rsidR="006E2D7C" w:rsidRPr="00F638AF" w:rsidRDefault="006E2D7C" w:rsidP="006E2D7C"/>
          <w:tbl>
            <w:tblPr>
              <w:tblStyle w:val="GridTable5Dark-Accent1"/>
              <w:tblpPr w:leftFromText="180" w:rightFromText="180" w:horzAnchor="page" w:tblpX="1074" w:tblpY="523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529"/>
              <w:gridCol w:w="1600"/>
            </w:tblGrid>
            <w:tr w:rsidR="006E2D7C" w14:paraId="59D24A3C" w14:textId="77777777" w:rsidTr="00CA66C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39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29" w:type="dxa"/>
                </w:tcPr>
                <w:p w14:paraId="160F0876" w14:textId="4E13E3D9" w:rsidR="006E2D7C" w:rsidRDefault="006E2D7C" w:rsidP="00CA66C8">
                  <w:proofErr w:type="spellStart"/>
                  <w:r>
                    <w:t>Purchase</w:t>
                  </w:r>
                  <w:r>
                    <w:t>ID</w:t>
                  </w:r>
                  <w:proofErr w:type="spellEnd"/>
                </w:p>
              </w:tc>
              <w:tc>
                <w:tcPr>
                  <w:tcW w:w="1600" w:type="dxa"/>
                </w:tcPr>
                <w:p w14:paraId="59C44685" w14:textId="77777777" w:rsidR="006E2D7C" w:rsidRDefault="006E2D7C" w:rsidP="00CA66C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6E2D7C" w14:paraId="487380CC" w14:textId="77777777" w:rsidTr="00CA66C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9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29" w:type="dxa"/>
                </w:tcPr>
                <w:p w14:paraId="7376CB8A" w14:textId="307AFA7D" w:rsidR="006E2D7C" w:rsidRDefault="008C29FD" w:rsidP="00CA66C8">
                  <w:proofErr w:type="spellStart"/>
                  <w:r>
                    <w:t>CustomerID</w:t>
                  </w:r>
                  <w:proofErr w:type="spellEnd"/>
                </w:p>
              </w:tc>
              <w:tc>
                <w:tcPr>
                  <w:tcW w:w="1600" w:type="dxa"/>
                </w:tcPr>
                <w:p w14:paraId="2F6B74FB" w14:textId="77777777" w:rsidR="006E2D7C" w:rsidRDefault="006E2D7C" w:rsidP="00CA66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6E2D7C" w14:paraId="1D284BC0" w14:textId="77777777" w:rsidTr="00CA66C8">
              <w:trPr>
                <w:trHeight w:val="39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29" w:type="dxa"/>
                </w:tcPr>
                <w:p w14:paraId="1220F41E" w14:textId="0B300759" w:rsidR="006E2D7C" w:rsidRDefault="008C29FD" w:rsidP="00CA66C8">
                  <w:proofErr w:type="spellStart"/>
                  <w:r>
                    <w:t>ProductID</w:t>
                  </w:r>
                  <w:proofErr w:type="spellEnd"/>
                </w:p>
              </w:tc>
              <w:tc>
                <w:tcPr>
                  <w:tcW w:w="1600" w:type="dxa"/>
                </w:tcPr>
                <w:p w14:paraId="1541ECDB" w14:textId="77777777" w:rsidR="006E2D7C" w:rsidRDefault="006E2D7C" w:rsidP="00CA66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6E2D7C" w14:paraId="38D155C6" w14:textId="77777777" w:rsidTr="00CA66C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29" w:type="dxa"/>
                </w:tcPr>
                <w:p w14:paraId="2DEED573" w14:textId="372D35F9" w:rsidR="006E2D7C" w:rsidRDefault="00763654" w:rsidP="00CA66C8">
                  <w:proofErr w:type="spellStart"/>
                  <w:r>
                    <w:t>Qauntity</w:t>
                  </w:r>
                  <w:proofErr w:type="spellEnd"/>
                </w:p>
              </w:tc>
              <w:tc>
                <w:tcPr>
                  <w:tcW w:w="1600" w:type="dxa"/>
                </w:tcPr>
                <w:p w14:paraId="3E7F684E" w14:textId="77777777" w:rsidR="006E2D7C" w:rsidRDefault="006E2D7C" w:rsidP="00CA66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51D453D0" w14:textId="77777777" w:rsidR="006E2D7C" w:rsidRDefault="006E2D7C" w:rsidP="006E2D7C"/>
          <w:p w14:paraId="5F911481" w14:textId="39007554" w:rsidR="007C4E09" w:rsidRDefault="007C4E09" w:rsidP="006E2D7C"/>
        </w:tc>
      </w:tr>
    </w:tbl>
    <w:p w14:paraId="7FF253B7" w14:textId="77777777" w:rsidR="007C4E09" w:rsidRDefault="007C4E09" w:rsidP="00842300"/>
    <w:p w14:paraId="09C87C23" w14:textId="77777777" w:rsidR="00842300" w:rsidRDefault="00842300" w:rsidP="00842300"/>
    <w:p w14:paraId="7B366374" w14:textId="77777777" w:rsidR="00945A4D" w:rsidRDefault="00945A4D" w:rsidP="00945A4D">
      <w:pPr>
        <w:widowControl w:val="0"/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2CFDB601" w14:textId="77777777" w:rsidR="00A0410D" w:rsidRDefault="00A0410D" w:rsidP="00945A4D">
      <w:pPr>
        <w:widowControl w:val="0"/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1C3C0AF3" w14:textId="77777777" w:rsidR="00A0410D" w:rsidRDefault="00A0410D" w:rsidP="00945A4D">
      <w:pPr>
        <w:widowControl w:val="0"/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467CC3CD" w14:textId="77777777" w:rsidR="00A0410D" w:rsidRDefault="00A0410D" w:rsidP="00945A4D">
      <w:pPr>
        <w:widowControl w:val="0"/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3B7059CD" w14:textId="77777777" w:rsidR="00A0410D" w:rsidRDefault="00A0410D" w:rsidP="00945A4D">
      <w:pPr>
        <w:widowControl w:val="0"/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6031EE81" w14:textId="77777777" w:rsidR="00A0410D" w:rsidRDefault="00A0410D" w:rsidP="00945A4D">
      <w:pPr>
        <w:widowControl w:val="0"/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68C2D441" w14:textId="77777777" w:rsidR="00945A4D" w:rsidRDefault="00945A4D" w:rsidP="00945A4D">
      <w:pPr>
        <w:widowControl w:val="0"/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4B7CAAF0" w14:textId="5D1F7D23" w:rsidR="001E1E4F" w:rsidRPr="001E1E4F" w:rsidRDefault="00130720" w:rsidP="001E1E4F">
      <w:pPr>
        <w:rPr>
          <w:rFonts w:eastAsia="Times New Roman"/>
        </w:rPr>
      </w:pPr>
      <w:r>
        <w:rPr>
          <w:rFonts w:ascii="Helvetica Neue" w:hAnsi="Helvetica Neue" w:cs="Helvetica Neue"/>
          <w:b/>
          <w:bCs/>
          <w:color w:val="222D35"/>
          <w:sz w:val="32"/>
          <w:szCs w:val="32"/>
        </w:rPr>
        <w:lastRenderedPageBreak/>
        <w:t xml:space="preserve">2. </w:t>
      </w:r>
      <w:r w:rsidR="001E1E4F" w:rsidRPr="001E1E4F">
        <w:rPr>
          <w:rFonts w:ascii="Helvetica Neue" w:eastAsia="Times New Roman" w:hAnsi="Helvetica Neue"/>
          <w:b/>
          <w:color w:val="2D3B45"/>
          <w:sz w:val="32"/>
          <w:szCs w:val="32"/>
          <w:shd w:val="clear" w:color="auto" w:fill="FFFFFF"/>
        </w:rPr>
        <w:t>Redesign the Data Access layer at the client side that can load/save data to a remote server component.</w:t>
      </w:r>
    </w:p>
    <w:p w14:paraId="7CFF84A1" w14:textId="76DBF1E1" w:rsidR="00C21C22" w:rsidRDefault="00C21C22" w:rsidP="00130720">
      <w:pPr>
        <w:rPr>
          <w:rFonts w:ascii="Helvetica Neue" w:eastAsia="Times New Roman" w:hAnsi="Helvetica Neue"/>
          <w:b/>
          <w:color w:val="2D3B45"/>
          <w:sz w:val="32"/>
          <w:szCs w:val="32"/>
          <w:shd w:val="clear" w:color="auto" w:fill="FFFFFF"/>
        </w:rPr>
      </w:pPr>
    </w:p>
    <w:p w14:paraId="7031012F" w14:textId="34465628" w:rsidR="00CF76BF" w:rsidRPr="00CF76BF" w:rsidRDefault="00D42E1B" w:rsidP="00CF76BF">
      <w:pPr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  <w:r>
        <w:rPr>
          <w:rFonts w:ascii="Helvetica" w:eastAsia="Times New Roman" w:hAnsi="Helvetica"/>
        </w:rPr>
        <w:t xml:space="preserve">If we create an instance with the source code, </w:t>
      </w:r>
      <w:proofErr w:type="spellStart"/>
      <w:proofErr w:type="gramStart"/>
      <w:r>
        <w:rPr>
          <w:rFonts w:ascii="Helvetica" w:eastAsia="Times New Roman" w:hAnsi="Helvetica"/>
        </w:rPr>
        <w:t>StoreManager</w:t>
      </w:r>
      <w:proofErr w:type="spellEnd"/>
      <w:r>
        <w:rPr>
          <w:rFonts w:ascii="Helvetica" w:eastAsia="Times New Roman" w:hAnsi="Helvetica"/>
        </w:rPr>
        <w:t>(</w:t>
      </w:r>
      <w:proofErr w:type="gramEnd"/>
      <w:r>
        <w:rPr>
          <w:rFonts w:ascii="Helvetica" w:eastAsia="Times New Roman" w:hAnsi="Helvetica"/>
        </w:rPr>
        <w:t>“</w:t>
      </w:r>
      <w:proofErr w:type="spellStart"/>
      <w:r>
        <w:rPr>
          <w:rFonts w:ascii="Helvetica" w:eastAsia="Times New Roman" w:hAnsi="Helvetica"/>
        </w:rPr>
        <w:t>Networt</w:t>
      </w:r>
      <w:proofErr w:type="spellEnd"/>
      <w:r>
        <w:rPr>
          <w:rFonts w:ascii="Helvetica" w:eastAsia="Times New Roman" w:hAnsi="Helvetica"/>
        </w:rPr>
        <w:t xml:space="preserve">”, DB_FILE), then an instance of </w:t>
      </w:r>
      <w:proofErr w:type="spellStart"/>
      <w:r>
        <w:rPr>
          <w:rFonts w:ascii="Helvetica" w:eastAsia="Times New Roman" w:hAnsi="Helvetica"/>
        </w:rPr>
        <w:t>NetworkDataAdapter</w:t>
      </w:r>
      <w:proofErr w:type="spellEnd"/>
      <w:r>
        <w:rPr>
          <w:rFonts w:ascii="Helvetica" w:eastAsia="Times New Roman" w:hAnsi="Helvetica"/>
        </w:rPr>
        <w:t xml:space="preserve"> will be created. Client can load and save data for products, customers, and purchases remotely.</w:t>
      </w:r>
    </w:p>
    <w:p w14:paraId="4C784F14" w14:textId="77777777" w:rsidR="001E1E4F" w:rsidRPr="00C370A3" w:rsidRDefault="001E1E4F" w:rsidP="00C21C22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hAnsi="Helvetica" w:cs="Helvetica Neue"/>
          <w:color w:val="222D35"/>
        </w:rPr>
      </w:pPr>
    </w:p>
    <w:p w14:paraId="1592D359" w14:textId="29F5CCA3" w:rsidR="001E1E4F" w:rsidRDefault="001E1E4F" w:rsidP="001E1E4F">
      <w:pPr>
        <w:rPr>
          <w:rFonts w:ascii="Helvetica Neue" w:eastAsia="Times New Roman" w:hAnsi="Helvetica Neue"/>
          <w:b/>
          <w:color w:val="2D3B45"/>
          <w:sz w:val="32"/>
          <w:szCs w:val="32"/>
          <w:shd w:val="clear" w:color="auto" w:fill="FFFFFF"/>
        </w:rPr>
      </w:pPr>
      <w:r>
        <w:rPr>
          <w:rFonts w:ascii="Helvetica Neue" w:hAnsi="Helvetica Neue" w:cs="Helvetica Neue"/>
          <w:b/>
          <w:bCs/>
          <w:color w:val="222D35"/>
          <w:sz w:val="32"/>
          <w:szCs w:val="32"/>
        </w:rPr>
        <w:t>3</w:t>
      </w:r>
      <w:r>
        <w:rPr>
          <w:rFonts w:ascii="Helvetica Neue" w:hAnsi="Helvetica Neue" w:cs="Helvetica Neue"/>
          <w:b/>
          <w:bCs/>
          <w:color w:val="222D35"/>
          <w:sz w:val="32"/>
          <w:szCs w:val="32"/>
        </w:rPr>
        <w:t xml:space="preserve">. </w:t>
      </w:r>
      <w:r w:rsidRPr="001E1E4F">
        <w:rPr>
          <w:rFonts w:ascii="Helvetica Neue" w:eastAsia="Times New Roman" w:hAnsi="Helvetica Neue"/>
          <w:b/>
          <w:color w:val="2D3B45"/>
          <w:sz w:val="32"/>
          <w:szCs w:val="32"/>
          <w:shd w:val="clear" w:color="auto" w:fill="FFFFFF"/>
        </w:rPr>
        <w:t>Design the server component to perform load/save requests from the Data Access layer at the client side. Describe the protocol for two sides: client and server.</w:t>
      </w:r>
    </w:p>
    <w:p w14:paraId="63359B34" w14:textId="77777777" w:rsidR="00715D2D" w:rsidRDefault="00715D2D" w:rsidP="001E1E4F">
      <w:pPr>
        <w:rPr>
          <w:rFonts w:ascii="Helvetica Neue" w:eastAsia="Times New Roman" w:hAnsi="Helvetica Neue"/>
          <w:b/>
          <w:color w:val="2D3B45"/>
          <w:sz w:val="32"/>
          <w:szCs w:val="32"/>
          <w:shd w:val="clear" w:color="auto" w:fill="FFFFFF"/>
        </w:rPr>
      </w:pPr>
    </w:p>
    <w:p w14:paraId="2AC4BC7C" w14:textId="77777777" w:rsidR="00A24915" w:rsidRDefault="00A24915" w:rsidP="00A24915">
      <w:pPr>
        <w:pStyle w:val="HTMLPreformatted"/>
        <w:numPr>
          <w:ilvl w:val="0"/>
          <w:numId w:val="27"/>
        </w:numPr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 xml:space="preserve">public interface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IDataAdapter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{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public static final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9876AA"/>
          <w:sz w:val="18"/>
          <w:szCs w:val="18"/>
        </w:rPr>
        <w:t xml:space="preserve">CONNECTION_OPEN_OK </w:t>
      </w:r>
      <w:r>
        <w:rPr>
          <w:rFonts w:ascii="Menlo" w:hAnsi="Menlo" w:cs="Menlo"/>
          <w:color w:val="A9B7C6"/>
          <w:sz w:val="18"/>
          <w:szCs w:val="18"/>
        </w:rPr>
        <w:t xml:space="preserve">= </w:t>
      </w:r>
      <w:r>
        <w:rPr>
          <w:rFonts w:ascii="Menlo" w:hAnsi="Menlo" w:cs="Menlo"/>
          <w:color w:val="6897BB"/>
          <w:sz w:val="18"/>
          <w:szCs w:val="18"/>
        </w:rPr>
        <w:t>100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public static final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9876AA"/>
          <w:sz w:val="18"/>
          <w:szCs w:val="18"/>
        </w:rPr>
        <w:t xml:space="preserve">CONNECTION_OPEN_FAILED </w:t>
      </w:r>
      <w:r>
        <w:rPr>
          <w:rFonts w:ascii="Menlo" w:hAnsi="Menlo" w:cs="Menlo"/>
          <w:color w:val="A9B7C6"/>
          <w:sz w:val="18"/>
          <w:szCs w:val="18"/>
        </w:rPr>
        <w:t xml:space="preserve">= </w:t>
      </w:r>
      <w:r>
        <w:rPr>
          <w:rFonts w:ascii="Menlo" w:hAnsi="Menlo" w:cs="Menlo"/>
          <w:color w:val="6897BB"/>
          <w:sz w:val="18"/>
          <w:szCs w:val="18"/>
        </w:rPr>
        <w:t>101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public static final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9876AA"/>
          <w:sz w:val="18"/>
          <w:szCs w:val="18"/>
        </w:rPr>
        <w:t xml:space="preserve">CONNECTION_CLOSE_OK </w:t>
      </w:r>
      <w:r>
        <w:rPr>
          <w:rFonts w:ascii="Menlo" w:hAnsi="Menlo" w:cs="Menlo"/>
          <w:color w:val="A9B7C6"/>
          <w:sz w:val="18"/>
          <w:szCs w:val="18"/>
        </w:rPr>
        <w:t xml:space="preserve">= </w:t>
      </w:r>
      <w:r>
        <w:rPr>
          <w:rFonts w:ascii="Menlo" w:hAnsi="Menlo" w:cs="Menlo"/>
          <w:color w:val="6897BB"/>
          <w:sz w:val="18"/>
          <w:szCs w:val="18"/>
        </w:rPr>
        <w:t>200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public static final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9876AA"/>
          <w:sz w:val="18"/>
          <w:szCs w:val="18"/>
        </w:rPr>
        <w:t xml:space="preserve">CONNECTION_CLOSE_FAILED </w:t>
      </w:r>
      <w:r>
        <w:rPr>
          <w:rFonts w:ascii="Menlo" w:hAnsi="Menlo" w:cs="Menlo"/>
          <w:color w:val="A9B7C6"/>
          <w:sz w:val="18"/>
          <w:szCs w:val="18"/>
        </w:rPr>
        <w:t xml:space="preserve">= </w:t>
      </w:r>
      <w:r>
        <w:rPr>
          <w:rFonts w:ascii="Menlo" w:hAnsi="Menlo" w:cs="Menlo"/>
          <w:color w:val="6897BB"/>
          <w:sz w:val="18"/>
          <w:szCs w:val="18"/>
        </w:rPr>
        <w:t>201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public static final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9876AA"/>
          <w:sz w:val="18"/>
          <w:szCs w:val="18"/>
        </w:rPr>
        <w:t xml:space="preserve">PRODUCT_SAVE_OK </w:t>
      </w:r>
      <w:r>
        <w:rPr>
          <w:rFonts w:ascii="Menlo" w:hAnsi="Menlo" w:cs="Menlo"/>
          <w:color w:val="A9B7C6"/>
          <w:sz w:val="18"/>
          <w:szCs w:val="18"/>
        </w:rPr>
        <w:t xml:space="preserve">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public static final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9876AA"/>
          <w:sz w:val="18"/>
          <w:szCs w:val="18"/>
        </w:rPr>
        <w:t xml:space="preserve">PRODUCT_DUPLICATE_ERROR </w:t>
      </w:r>
      <w:r>
        <w:rPr>
          <w:rFonts w:ascii="Menlo" w:hAnsi="Menlo" w:cs="Menlo"/>
          <w:color w:val="A9B7C6"/>
          <w:sz w:val="18"/>
          <w:szCs w:val="18"/>
        </w:rPr>
        <w:t xml:space="preserve">=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public static final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9876AA"/>
          <w:sz w:val="18"/>
          <w:szCs w:val="18"/>
        </w:rPr>
        <w:t xml:space="preserve">PRODUCT_SAVE_FAILED </w:t>
      </w:r>
      <w:r>
        <w:rPr>
          <w:rFonts w:ascii="Menlo" w:hAnsi="Menlo" w:cs="Menlo"/>
          <w:color w:val="A9B7C6"/>
          <w:sz w:val="18"/>
          <w:szCs w:val="18"/>
        </w:rPr>
        <w:t xml:space="preserve">= </w:t>
      </w:r>
      <w:r>
        <w:rPr>
          <w:rFonts w:ascii="Menlo" w:hAnsi="Menlo" w:cs="Menlo"/>
          <w:color w:val="6897BB"/>
          <w:sz w:val="18"/>
          <w:szCs w:val="18"/>
        </w:rPr>
        <w:t>2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public static final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9876AA"/>
          <w:sz w:val="18"/>
          <w:szCs w:val="18"/>
        </w:rPr>
        <w:t xml:space="preserve">CUSTOMER_SAVED_OK </w:t>
      </w:r>
      <w:r>
        <w:rPr>
          <w:rFonts w:ascii="Menlo" w:hAnsi="Menlo" w:cs="Menlo"/>
          <w:color w:val="A9B7C6"/>
          <w:sz w:val="18"/>
          <w:szCs w:val="18"/>
        </w:rPr>
        <w:t xml:space="preserve">= </w:t>
      </w:r>
      <w:r>
        <w:rPr>
          <w:rFonts w:ascii="Menlo" w:hAnsi="Menlo" w:cs="Menlo"/>
          <w:color w:val="6897BB"/>
          <w:sz w:val="18"/>
          <w:szCs w:val="18"/>
        </w:rPr>
        <w:t>300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public static final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9876AA"/>
          <w:sz w:val="18"/>
          <w:szCs w:val="18"/>
        </w:rPr>
        <w:t xml:space="preserve">CUSTOMER_DUPLICATE_ERROR </w:t>
      </w:r>
      <w:r>
        <w:rPr>
          <w:rFonts w:ascii="Menlo" w:hAnsi="Menlo" w:cs="Menlo"/>
          <w:color w:val="A9B7C6"/>
          <w:sz w:val="18"/>
          <w:szCs w:val="18"/>
        </w:rPr>
        <w:t xml:space="preserve">= </w:t>
      </w:r>
      <w:r>
        <w:rPr>
          <w:rFonts w:ascii="Menlo" w:hAnsi="Menlo" w:cs="Menlo"/>
          <w:color w:val="6897BB"/>
          <w:sz w:val="18"/>
          <w:szCs w:val="18"/>
        </w:rPr>
        <w:t>301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public static final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9876AA"/>
          <w:sz w:val="18"/>
          <w:szCs w:val="18"/>
        </w:rPr>
        <w:t xml:space="preserve">PURCHASE_SAVED_OK </w:t>
      </w:r>
      <w:r>
        <w:rPr>
          <w:rFonts w:ascii="Menlo" w:hAnsi="Menlo" w:cs="Menlo"/>
          <w:color w:val="A9B7C6"/>
          <w:sz w:val="18"/>
          <w:szCs w:val="18"/>
        </w:rPr>
        <w:t xml:space="preserve">= </w:t>
      </w:r>
      <w:r>
        <w:rPr>
          <w:rFonts w:ascii="Menlo" w:hAnsi="Menlo" w:cs="Menlo"/>
          <w:color w:val="6897BB"/>
          <w:sz w:val="18"/>
          <w:szCs w:val="18"/>
        </w:rPr>
        <w:t>500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public static final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9876AA"/>
          <w:sz w:val="18"/>
          <w:szCs w:val="18"/>
        </w:rPr>
        <w:t xml:space="preserve">PURCHASE_DUPLICATE_ERROR </w:t>
      </w:r>
      <w:r>
        <w:rPr>
          <w:rFonts w:ascii="Menlo" w:hAnsi="Menlo" w:cs="Menlo"/>
          <w:color w:val="A9B7C6"/>
          <w:sz w:val="18"/>
          <w:szCs w:val="18"/>
        </w:rPr>
        <w:t xml:space="preserve">= </w:t>
      </w:r>
      <w:r>
        <w:rPr>
          <w:rFonts w:ascii="Menlo" w:hAnsi="Menlo" w:cs="Menlo"/>
          <w:color w:val="6897BB"/>
          <w:sz w:val="18"/>
          <w:szCs w:val="18"/>
        </w:rPr>
        <w:t>501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public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FFC66D"/>
          <w:sz w:val="18"/>
          <w:szCs w:val="18"/>
        </w:rPr>
        <w:t>connect</w:t>
      </w:r>
      <w:r>
        <w:rPr>
          <w:rFonts w:ascii="Menlo" w:hAnsi="Menlo" w:cs="Menlo"/>
          <w:color w:val="A9B7C6"/>
          <w:sz w:val="18"/>
          <w:szCs w:val="18"/>
        </w:rPr>
        <w:t xml:space="preserve">(String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dbfile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public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FFC66D"/>
          <w:sz w:val="18"/>
          <w:szCs w:val="18"/>
        </w:rPr>
        <w:t>disconnect</w:t>
      </w:r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public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ProductModel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loadProduct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id)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public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saveProduct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ProductModel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model)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public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CustomerModel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loadCustomer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id)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public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saveCustomer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CustomerModel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model)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public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PurchaseModel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loadPurchase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id)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public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savePurchase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PurchaseModel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model)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</w:p>
    <w:p w14:paraId="6BECF2CA" w14:textId="77777777" w:rsidR="00A24915" w:rsidRPr="00A24915" w:rsidRDefault="00A24915" w:rsidP="00A24915">
      <w:pPr>
        <w:rPr>
          <w:rFonts w:eastAsia="Times New Roman"/>
        </w:rPr>
      </w:pPr>
    </w:p>
    <w:p w14:paraId="55B84BC0" w14:textId="77777777" w:rsidR="007728BE" w:rsidRDefault="007728BE" w:rsidP="001E1E4F">
      <w:pPr>
        <w:rPr>
          <w:rFonts w:eastAsia="Times New Roman"/>
        </w:rPr>
      </w:pPr>
    </w:p>
    <w:p w14:paraId="60E2DCAC" w14:textId="6671DD90" w:rsidR="007728BE" w:rsidRPr="007728BE" w:rsidRDefault="007728BE" w:rsidP="007728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A9B7C6"/>
          <w:sz w:val="17"/>
          <w:szCs w:val="17"/>
        </w:rPr>
      </w:pPr>
      <w:r w:rsidRPr="007728BE">
        <w:rPr>
          <w:rFonts w:ascii="Menlo" w:hAnsi="Menlo" w:cs="Menlo"/>
          <w:color w:val="CC7832"/>
          <w:sz w:val="17"/>
          <w:szCs w:val="17"/>
        </w:rPr>
        <w:t xml:space="preserve">public interface </w:t>
      </w:r>
      <w:proofErr w:type="spellStart"/>
      <w:r w:rsidRPr="007728BE">
        <w:rPr>
          <w:rFonts w:ascii="Menlo" w:hAnsi="Menlo" w:cs="Menlo"/>
          <w:color w:val="A9B7C6"/>
          <w:sz w:val="17"/>
          <w:szCs w:val="17"/>
        </w:rPr>
        <w:t>INetworkAdapter</w:t>
      </w:r>
      <w:proofErr w:type="spellEnd"/>
      <w:r w:rsidRPr="007728BE">
        <w:rPr>
          <w:rFonts w:ascii="Menlo" w:hAnsi="Menlo" w:cs="Menlo"/>
          <w:color w:val="A9B7C6"/>
          <w:sz w:val="17"/>
          <w:szCs w:val="17"/>
        </w:rPr>
        <w:t xml:space="preserve"> {</w:t>
      </w:r>
      <w:r w:rsidRPr="007728BE">
        <w:rPr>
          <w:rFonts w:ascii="Menlo" w:hAnsi="Menlo" w:cs="Menlo"/>
          <w:color w:val="A9B7C6"/>
          <w:sz w:val="17"/>
          <w:szCs w:val="17"/>
        </w:rPr>
        <w:br/>
        <w:t xml:space="preserve">    </w:t>
      </w:r>
      <w:r w:rsidRPr="007728BE">
        <w:rPr>
          <w:rFonts w:ascii="Menlo" w:hAnsi="Menlo" w:cs="Menlo"/>
          <w:color w:val="CC7832"/>
          <w:sz w:val="17"/>
          <w:szCs w:val="17"/>
        </w:rPr>
        <w:t xml:space="preserve">public </w:t>
      </w:r>
      <w:r w:rsidRPr="007728BE">
        <w:rPr>
          <w:rFonts w:ascii="Menlo" w:hAnsi="Menlo" w:cs="Menlo"/>
          <w:color w:val="A9B7C6"/>
          <w:sz w:val="17"/>
          <w:szCs w:val="17"/>
        </w:rPr>
        <w:t xml:space="preserve">String </w:t>
      </w:r>
      <w:proofErr w:type="gramStart"/>
      <w:r w:rsidRPr="007728BE">
        <w:rPr>
          <w:rFonts w:ascii="Menlo" w:hAnsi="Menlo" w:cs="Menlo"/>
          <w:color w:val="FFC66D"/>
          <w:sz w:val="17"/>
          <w:szCs w:val="17"/>
        </w:rPr>
        <w:t>send</w:t>
      </w:r>
      <w:r w:rsidRPr="007728BE">
        <w:rPr>
          <w:rFonts w:ascii="Menlo" w:hAnsi="Menlo" w:cs="Menlo"/>
          <w:color w:val="A9B7C6"/>
          <w:sz w:val="17"/>
          <w:szCs w:val="17"/>
        </w:rPr>
        <w:t>(</w:t>
      </w:r>
      <w:proofErr w:type="gramEnd"/>
      <w:r w:rsidRPr="007728BE">
        <w:rPr>
          <w:rFonts w:ascii="Menlo" w:hAnsi="Menlo" w:cs="Menlo"/>
          <w:color w:val="A9B7C6"/>
          <w:sz w:val="17"/>
          <w:szCs w:val="17"/>
        </w:rPr>
        <w:t xml:space="preserve">String </w:t>
      </w:r>
      <w:proofErr w:type="spellStart"/>
      <w:r w:rsidRPr="007728BE">
        <w:rPr>
          <w:rFonts w:ascii="Menlo" w:hAnsi="Menlo" w:cs="Menlo"/>
          <w:color w:val="A9B7C6"/>
          <w:sz w:val="17"/>
          <w:szCs w:val="17"/>
        </w:rPr>
        <w:t>msg</w:t>
      </w:r>
      <w:proofErr w:type="spellEnd"/>
      <w:r w:rsidRPr="007728BE">
        <w:rPr>
          <w:rFonts w:ascii="Menlo" w:hAnsi="Menlo" w:cs="Menlo"/>
          <w:color w:val="CC7832"/>
          <w:sz w:val="17"/>
          <w:szCs w:val="17"/>
        </w:rPr>
        <w:t xml:space="preserve">, </w:t>
      </w:r>
      <w:r w:rsidRPr="007728BE">
        <w:rPr>
          <w:rFonts w:ascii="Menlo" w:hAnsi="Menlo" w:cs="Menlo"/>
          <w:color w:val="A9B7C6"/>
          <w:sz w:val="17"/>
          <w:szCs w:val="17"/>
        </w:rPr>
        <w:t>String host</w:t>
      </w:r>
      <w:r w:rsidRPr="007728BE">
        <w:rPr>
          <w:rFonts w:ascii="Menlo" w:hAnsi="Menlo" w:cs="Menlo"/>
          <w:color w:val="CC7832"/>
          <w:sz w:val="17"/>
          <w:szCs w:val="17"/>
        </w:rPr>
        <w:t xml:space="preserve">, </w:t>
      </w:r>
      <w:proofErr w:type="spellStart"/>
      <w:r w:rsidRPr="007728BE">
        <w:rPr>
          <w:rFonts w:ascii="Menlo" w:hAnsi="Menlo" w:cs="Menlo"/>
          <w:color w:val="CC7832"/>
          <w:sz w:val="17"/>
          <w:szCs w:val="17"/>
        </w:rPr>
        <w:t>int</w:t>
      </w:r>
      <w:proofErr w:type="spellEnd"/>
      <w:r w:rsidRPr="007728BE">
        <w:rPr>
          <w:rFonts w:ascii="Menlo" w:hAnsi="Menlo" w:cs="Menlo"/>
          <w:color w:val="CC7832"/>
          <w:sz w:val="17"/>
          <w:szCs w:val="17"/>
        </w:rPr>
        <w:t xml:space="preserve"> </w:t>
      </w:r>
      <w:r w:rsidRPr="007728BE">
        <w:rPr>
          <w:rFonts w:ascii="Menlo" w:hAnsi="Menlo" w:cs="Menlo"/>
          <w:color w:val="A9B7C6"/>
          <w:sz w:val="17"/>
          <w:szCs w:val="17"/>
        </w:rPr>
        <w:t xml:space="preserve">port) </w:t>
      </w:r>
      <w:r w:rsidRPr="007728BE">
        <w:rPr>
          <w:rFonts w:ascii="Menlo" w:hAnsi="Menlo" w:cs="Menlo"/>
          <w:color w:val="CC7832"/>
          <w:sz w:val="17"/>
          <w:szCs w:val="17"/>
        </w:rPr>
        <w:t xml:space="preserve">throws </w:t>
      </w:r>
      <w:r w:rsidRPr="007728BE">
        <w:rPr>
          <w:rFonts w:ascii="Menlo" w:hAnsi="Menlo" w:cs="Menlo"/>
          <w:color w:val="A9B7C6"/>
          <w:sz w:val="17"/>
          <w:szCs w:val="17"/>
        </w:rPr>
        <w:t>Exception</w:t>
      </w:r>
      <w:r w:rsidRPr="007728BE">
        <w:rPr>
          <w:rFonts w:ascii="Menlo" w:hAnsi="Menlo" w:cs="Menlo"/>
          <w:color w:val="CC7832"/>
          <w:sz w:val="17"/>
          <w:szCs w:val="17"/>
        </w:rPr>
        <w:t>;</w:t>
      </w:r>
      <w:r w:rsidRPr="007728BE">
        <w:rPr>
          <w:rFonts w:ascii="Menlo" w:hAnsi="Menlo" w:cs="Menlo"/>
          <w:color w:val="CC7832"/>
          <w:sz w:val="17"/>
          <w:szCs w:val="17"/>
        </w:rPr>
        <w:br/>
      </w:r>
      <w:r w:rsidRPr="007728BE">
        <w:rPr>
          <w:rFonts w:ascii="Menlo" w:hAnsi="Menlo" w:cs="Menlo"/>
          <w:color w:val="CC7832"/>
          <w:sz w:val="17"/>
          <w:szCs w:val="17"/>
        </w:rPr>
        <w:br/>
        <w:t xml:space="preserve">    public </w:t>
      </w:r>
      <w:proofErr w:type="spellStart"/>
      <w:r w:rsidRPr="007728BE">
        <w:rPr>
          <w:rFonts w:ascii="Menlo" w:hAnsi="Menlo" w:cs="Menlo"/>
          <w:color w:val="A9B7C6"/>
          <w:sz w:val="17"/>
          <w:szCs w:val="17"/>
        </w:rPr>
        <w:t>MessageModel</w:t>
      </w:r>
      <w:proofErr w:type="spellEnd"/>
      <w:r w:rsidRPr="007728BE">
        <w:rPr>
          <w:rFonts w:ascii="Menlo" w:hAnsi="Menlo" w:cs="Menlo"/>
          <w:color w:val="A9B7C6"/>
          <w:sz w:val="17"/>
          <w:szCs w:val="17"/>
        </w:rPr>
        <w:t xml:space="preserve"> </w:t>
      </w:r>
      <w:r w:rsidRPr="007728BE">
        <w:rPr>
          <w:rFonts w:ascii="Menlo" w:hAnsi="Menlo" w:cs="Menlo"/>
          <w:color w:val="FFC66D"/>
          <w:sz w:val="17"/>
          <w:szCs w:val="17"/>
        </w:rPr>
        <w:t>send</w:t>
      </w:r>
      <w:r w:rsidRPr="007728BE">
        <w:rPr>
          <w:rFonts w:ascii="Menlo" w:hAnsi="Menlo" w:cs="Menlo"/>
          <w:color w:val="A9B7C6"/>
          <w:sz w:val="17"/>
          <w:szCs w:val="17"/>
        </w:rPr>
        <w:t>(</w:t>
      </w:r>
      <w:proofErr w:type="spellStart"/>
      <w:r w:rsidRPr="007728BE">
        <w:rPr>
          <w:rFonts w:ascii="Menlo" w:hAnsi="Menlo" w:cs="Menlo"/>
          <w:color w:val="A9B7C6"/>
          <w:sz w:val="17"/>
          <w:szCs w:val="17"/>
        </w:rPr>
        <w:t>MessageModel</w:t>
      </w:r>
      <w:proofErr w:type="spellEnd"/>
      <w:r w:rsidRPr="007728BE">
        <w:rPr>
          <w:rFonts w:ascii="Menlo" w:hAnsi="Menlo" w:cs="Menlo"/>
          <w:color w:val="A9B7C6"/>
          <w:sz w:val="17"/>
          <w:szCs w:val="17"/>
        </w:rPr>
        <w:t xml:space="preserve"> </w:t>
      </w:r>
      <w:proofErr w:type="spellStart"/>
      <w:r w:rsidRPr="007728BE">
        <w:rPr>
          <w:rFonts w:ascii="Menlo" w:hAnsi="Menlo" w:cs="Menlo"/>
          <w:color w:val="A9B7C6"/>
          <w:sz w:val="17"/>
          <w:szCs w:val="17"/>
        </w:rPr>
        <w:t>msg</w:t>
      </w:r>
      <w:proofErr w:type="spellEnd"/>
      <w:r w:rsidRPr="007728BE">
        <w:rPr>
          <w:rFonts w:ascii="Menlo" w:hAnsi="Menlo" w:cs="Menlo"/>
          <w:color w:val="CC7832"/>
          <w:sz w:val="17"/>
          <w:szCs w:val="17"/>
        </w:rPr>
        <w:t xml:space="preserve">, </w:t>
      </w:r>
      <w:r w:rsidRPr="007728BE">
        <w:rPr>
          <w:rFonts w:ascii="Menlo" w:hAnsi="Menlo" w:cs="Menlo"/>
          <w:color w:val="A9B7C6"/>
          <w:sz w:val="17"/>
          <w:szCs w:val="17"/>
        </w:rPr>
        <w:t>String host</w:t>
      </w:r>
      <w:r w:rsidRPr="007728BE">
        <w:rPr>
          <w:rFonts w:ascii="Menlo" w:hAnsi="Menlo" w:cs="Menlo"/>
          <w:color w:val="CC7832"/>
          <w:sz w:val="17"/>
          <w:szCs w:val="17"/>
        </w:rPr>
        <w:t xml:space="preserve">, </w:t>
      </w:r>
      <w:proofErr w:type="spellStart"/>
      <w:r w:rsidRPr="007728BE">
        <w:rPr>
          <w:rFonts w:ascii="Menlo" w:hAnsi="Menlo" w:cs="Menlo"/>
          <w:color w:val="CC7832"/>
          <w:sz w:val="17"/>
          <w:szCs w:val="17"/>
        </w:rPr>
        <w:t>int</w:t>
      </w:r>
      <w:proofErr w:type="spellEnd"/>
      <w:r w:rsidRPr="007728BE">
        <w:rPr>
          <w:rFonts w:ascii="Menlo" w:hAnsi="Menlo" w:cs="Menlo"/>
          <w:color w:val="CC7832"/>
          <w:sz w:val="17"/>
          <w:szCs w:val="17"/>
        </w:rPr>
        <w:t xml:space="preserve"> </w:t>
      </w:r>
      <w:r w:rsidRPr="007728BE">
        <w:rPr>
          <w:rFonts w:ascii="Menlo" w:hAnsi="Menlo" w:cs="Menlo"/>
          <w:color w:val="A9B7C6"/>
          <w:sz w:val="17"/>
          <w:szCs w:val="17"/>
        </w:rPr>
        <w:t xml:space="preserve">port) </w:t>
      </w:r>
      <w:r w:rsidRPr="007728BE">
        <w:rPr>
          <w:rFonts w:ascii="Menlo" w:hAnsi="Menlo" w:cs="Menlo"/>
          <w:color w:val="CC7832"/>
          <w:sz w:val="17"/>
          <w:szCs w:val="17"/>
        </w:rPr>
        <w:t xml:space="preserve">throws </w:t>
      </w:r>
      <w:r w:rsidRPr="007728BE">
        <w:rPr>
          <w:rFonts w:ascii="Menlo" w:hAnsi="Menlo" w:cs="Menlo"/>
          <w:color w:val="A9B7C6"/>
          <w:sz w:val="17"/>
          <w:szCs w:val="17"/>
        </w:rPr>
        <w:t>Exception</w:t>
      </w:r>
      <w:r w:rsidRPr="007728BE">
        <w:rPr>
          <w:rFonts w:ascii="Menlo" w:hAnsi="Menlo" w:cs="Menlo"/>
          <w:color w:val="CC7832"/>
          <w:sz w:val="17"/>
          <w:szCs w:val="17"/>
        </w:rPr>
        <w:t>;</w:t>
      </w:r>
      <w:r w:rsidRPr="007728BE">
        <w:rPr>
          <w:rFonts w:ascii="Menlo" w:hAnsi="Menlo" w:cs="Menlo"/>
          <w:color w:val="CC7832"/>
          <w:sz w:val="17"/>
          <w:szCs w:val="17"/>
        </w:rPr>
        <w:br/>
      </w:r>
      <w:r w:rsidRPr="007728BE">
        <w:rPr>
          <w:rFonts w:ascii="Menlo" w:hAnsi="Menlo" w:cs="Menlo"/>
          <w:color w:val="A9B7C6"/>
          <w:sz w:val="17"/>
          <w:szCs w:val="17"/>
        </w:rPr>
        <w:t>}</w:t>
      </w:r>
    </w:p>
    <w:p w14:paraId="1A3EE9FB" w14:textId="77777777" w:rsidR="007728BE" w:rsidRDefault="007728BE" w:rsidP="001E1E4F">
      <w:pPr>
        <w:rPr>
          <w:rFonts w:eastAsia="Times New Roman"/>
        </w:rPr>
      </w:pPr>
    </w:p>
    <w:p w14:paraId="1A8FF408" w14:textId="77777777" w:rsidR="00715D2D" w:rsidRDefault="00715D2D" w:rsidP="001E1E4F">
      <w:pPr>
        <w:rPr>
          <w:rFonts w:ascii="Helvetica Neue" w:hAnsi="Helvetica Neue" w:cs="Helvetica Neue"/>
          <w:b/>
          <w:bCs/>
          <w:color w:val="222D35"/>
          <w:sz w:val="32"/>
          <w:szCs w:val="32"/>
        </w:rPr>
      </w:pPr>
    </w:p>
    <w:p w14:paraId="0EBFEC7E" w14:textId="7E2FA637" w:rsidR="001E1E4F" w:rsidRDefault="001E1E4F" w:rsidP="001E1E4F">
      <w:pPr>
        <w:rPr>
          <w:rFonts w:ascii="Helvetica Neue" w:eastAsia="Times New Roman" w:hAnsi="Helvetica Neue"/>
          <w:b/>
          <w:color w:val="2D3B45"/>
          <w:sz w:val="32"/>
          <w:szCs w:val="32"/>
          <w:shd w:val="clear" w:color="auto" w:fill="FFFFFF"/>
        </w:rPr>
      </w:pPr>
      <w:r w:rsidRPr="001E1E4F">
        <w:rPr>
          <w:rFonts w:ascii="Helvetica Neue" w:hAnsi="Helvetica Neue" w:cs="Helvetica Neue"/>
          <w:b/>
          <w:bCs/>
          <w:color w:val="222D35"/>
          <w:sz w:val="32"/>
          <w:szCs w:val="32"/>
        </w:rPr>
        <w:t>4</w:t>
      </w:r>
      <w:r w:rsidRPr="001E1E4F">
        <w:rPr>
          <w:rFonts w:ascii="Helvetica Neue" w:hAnsi="Helvetica Neue" w:cs="Helvetica Neue"/>
          <w:b/>
          <w:bCs/>
          <w:color w:val="222D35"/>
          <w:sz w:val="32"/>
          <w:szCs w:val="32"/>
        </w:rPr>
        <w:t xml:space="preserve">. </w:t>
      </w:r>
      <w:r w:rsidRPr="001E1E4F">
        <w:rPr>
          <w:rFonts w:ascii="Helvetica Neue" w:eastAsia="Times New Roman" w:hAnsi="Helvetica Neue"/>
          <w:b/>
          <w:color w:val="2D3B45"/>
          <w:sz w:val="32"/>
          <w:szCs w:val="32"/>
          <w:shd w:val="clear" w:color="auto" w:fill="FFFFFF"/>
        </w:rPr>
        <w:t>Implement the system.</w:t>
      </w:r>
    </w:p>
    <w:p w14:paraId="6A2A77C3" w14:textId="77777777" w:rsidR="00B1051D" w:rsidRDefault="00B1051D" w:rsidP="001E1E4F">
      <w:pPr>
        <w:rPr>
          <w:rFonts w:ascii="Helvetica Neue" w:eastAsia="Times New Roman" w:hAnsi="Helvetica Neue"/>
          <w:b/>
          <w:color w:val="2D3B45"/>
          <w:sz w:val="32"/>
          <w:szCs w:val="32"/>
          <w:shd w:val="clear" w:color="auto" w:fill="FFFFFF"/>
        </w:rPr>
      </w:pPr>
    </w:p>
    <w:p w14:paraId="7A415B03" w14:textId="3EDD56BF" w:rsidR="00B1051D" w:rsidRPr="001E1E4F" w:rsidRDefault="00B1051D" w:rsidP="001E1E4F">
      <w:pPr>
        <w:rPr>
          <w:rFonts w:eastAsia="Times New Roman"/>
          <w:b/>
          <w:sz w:val="32"/>
          <w:szCs w:val="32"/>
        </w:rPr>
      </w:pPr>
      <w:r>
        <w:rPr>
          <w:rFonts w:ascii="Helvetica" w:eastAsia="Times New Roman" w:hAnsi="Helvetica"/>
        </w:rPr>
        <w:t>All java files</w:t>
      </w:r>
      <w:r w:rsidR="00BC6BED">
        <w:rPr>
          <w:rFonts w:ascii="Helvetica" w:eastAsia="Times New Roman" w:hAnsi="Helvetica"/>
        </w:rPr>
        <w:t xml:space="preserve"> are attached together.</w:t>
      </w:r>
    </w:p>
    <w:p w14:paraId="5F5D220A" w14:textId="31972700" w:rsidR="001E1E4F" w:rsidRDefault="001E1E4F" w:rsidP="001E1E4F">
      <w:pPr>
        <w:rPr>
          <w:rFonts w:eastAsia="Times New Roman"/>
        </w:rPr>
      </w:pPr>
    </w:p>
    <w:p w14:paraId="4777F0C9" w14:textId="77777777" w:rsidR="001E1E4F" w:rsidRDefault="001E1E4F" w:rsidP="001E1E4F">
      <w:pPr>
        <w:rPr>
          <w:rFonts w:eastAsia="Times New Roman"/>
        </w:rPr>
      </w:pPr>
    </w:p>
    <w:p w14:paraId="08D95354" w14:textId="77777777" w:rsidR="00DD51C3" w:rsidRDefault="001E1E4F" w:rsidP="001E1E4F">
      <w:pPr>
        <w:rPr>
          <w:rFonts w:ascii="Helvetica Neue" w:eastAsia="Times New Roman" w:hAnsi="Helvetica Neue"/>
          <w:b/>
          <w:color w:val="2D3B45"/>
          <w:sz w:val="32"/>
          <w:szCs w:val="32"/>
          <w:shd w:val="clear" w:color="auto" w:fill="FFFFFF"/>
        </w:rPr>
      </w:pPr>
      <w:r w:rsidRPr="001E1E4F">
        <w:rPr>
          <w:rFonts w:ascii="Helvetica Neue" w:hAnsi="Helvetica Neue" w:cs="Helvetica Neue"/>
          <w:b/>
          <w:bCs/>
          <w:color w:val="222D35"/>
          <w:sz w:val="32"/>
          <w:szCs w:val="32"/>
        </w:rPr>
        <w:t>5</w:t>
      </w:r>
      <w:r w:rsidRPr="001E1E4F">
        <w:rPr>
          <w:rFonts w:ascii="Helvetica Neue" w:hAnsi="Helvetica Neue" w:cs="Helvetica Neue"/>
          <w:b/>
          <w:bCs/>
          <w:color w:val="222D35"/>
          <w:sz w:val="32"/>
          <w:szCs w:val="32"/>
        </w:rPr>
        <w:t xml:space="preserve">. </w:t>
      </w:r>
      <w:r w:rsidRPr="001E1E4F">
        <w:rPr>
          <w:rFonts w:ascii="Helvetica Neue" w:eastAsia="Times New Roman" w:hAnsi="Helvetica Neue"/>
          <w:b/>
          <w:color w:val="2D3B45"/>
          <w:sz w:val="32"/>
          <w:szCs w:val="32"/>
          <w:shd w:val="clear" w:color="auto" w:fill="FFFFFF"/>
        </w:rPr>
        <w:t>Test the system with each use case.</w:t>
      </w:r>
    </w:p>
    <w:p w14:paraId="08327A27" w14:textId="77777777" w:rsidR="00DD51C3" w:rsidRDefault="00DD51C3" w:rsidP="001E1E4F">
      <w:pPr>
        <w:rPr>
          <w:rFonts w:ascii="Helvetica Neue" w:eastAsia="Times New Roman" w:hAnsi="Helvetica Neue"/>
          <w:b/>
          <w:color w:val="2D3B45"/>
          <w:sz w:val="32"/>
          <w:szCs w:val="32"/>
          <w:shd w:val="clear" w:color="auto" w:fill="FFFFFF"/>
        </w:rPr>
      </w:pPr>
    </w:p>
    <w:p w14:paraId="2D67E18C" w14:textId="145E7EC8" w:rsidR="001E1E4F" w:rsidRPr="001E1E4F" w:rsidRDefault="00DD51C3" w:rsidP="001E1E4F">
      <w:pPr>
        <w:rPr>
          <w:rFonts w:eastAsia="Times New Roman"/>
          <w:b/>
          <w:sz w:val="32"/>
          <w:szCs w:val="32"/>
        </w:rPr>
      </w:pPr>
      <w:r>
        <w:rPr>
          <w:rFonts w:ascii="Helvetica Neue" w:eastAsia="Times New Roman" w:hAnsi="Helvetica Neue"/>
          <w:b/>
          <w:noProof/>
          <w:color w:val="2D3B45"/>
          <w:sz w:val="32"/>
          <w:szCs w:val="32"/>
          <w:shd w:val="clear" w:color="auto" w:fill="FFFFFF"/>
        </w:rPr>
        <w:drawing>
          <wp:inline distT="0" distB="0" distL="0" distR="0" wp14:anchorId="0923334D" wp14:editId="5CB623ED">
            <wp:extent cx="5932805" cy="3583305"/>
            <wp:effectExtent l="0" t="0" r="10795" b="0"/>
            <wp:docPr id="26" name="Picture 26" descr="Screen%20Shot%202019-11-20%20at%203.50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9-11-20%20at%203.50.53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F5737" w14:textId="77777777" w:rsidR="00DD51C3" w:rsidRDefault="00DD51C3" w:rsidP="00C370A3">
      <w:pPr>
        <w:widowControl w:val="0"/>
        <w:autoSpaceDE w:val="0"/>
        <w:autoSpaceDN w:val="0"/>
        <w:adjustRightInd w:val="0"/>
        <w:spacing w:after="180"/>
        <w:rPr>
          <w:rFonts w:ascii="Helvetica" w:hAnsi="Helvetica" w:cs="Helvetica Neue"/>
          <w:color w:val="222D35"/>
        </w:rPr>
      </w:pPr>
    </w:p>
    <w:p w14:paraId="05F3577C" w14:textId="77777777" w:rsidR="00090109" w:rsidRDefault="00090109" w:rsidP="00C370A3">
      <w:pPr>
        <w:widowControl w:val="0"/>
        <w:autoSpaceDE w:val="0"/>
        <w:autoSpaceDN w:val="0"/>
        <w:adjustRightInd w:val="0"/>
        <w:spacing w:after="180"/>
        <w:rPr>
          <w:rFonts w:ascii="Helvetica" w:hAnsi="Helvetica" w:cs="Helvetica Neue"/>
          <w:color w:val="222D35"/>
        </w:rPr>
      </w:pPr>
    </w:p>
    <w:p w14:paraId="636FE146" w14:textId="77777777" w:rsidR="00090109" w:rsidRDefault="00090109" w:rsidP="00C370A3">
      <w:pPr>
        <w:widowControl w:val="0"/>
        <w:autoSpaceDE w:val="0"/>
        <w:autoSpaceDN w:val="0"/>
        <w:adjustRightInd w:val="0"/>
        <w:spacing w:after="180"/>
        <w:rPr>
          <w:rFonts w:ascii="Helvetica" w:hAnsi="Helvetica" w:cs="Helvetica Neue"/>
          <w:color w:val="222D35"/>
        </w:rPr>
      </w:pPr>
    </w:p>
    <w:p w14:paraId="5622213B" w14:textId="77777777" w:rsidR="00090109" w:rsidRDefault="00090109" w:rsidP="00C370A3">
      <w:pPr>
        <w:widowControl w:val="0"/>
        <w:autoSpaceDE w:val="0"/>
        <w:autoSpaceDN w:val="0"/>
        <w:adjustRightInd w:val="0"/>
        <w:spacing w:after="180"/>
        <w:rPr>
          <w:rFonts w:ascii="Helvetica" w:hAnsi="Helvetica" w:cs="Helvetica Neue"/>
          <w:color w:val="222D35"/>
        </w:rPr>
      </w:pPr>
    </w:p>
    <w:p w14:paraId="7661B65D" w14:textId="77777777" w:rsidR="00090109" w:rsidRDefault="00090109" w:rsidP="00C370A3">
      <w:pPr>
        <w:widowControl w:val="0"/>
        <w:autoSpaceDE w:val="0"/>
        <w:autoSpaceDN w:val="0"/>
        <w:adjustRightInd w:val="0"/>
        <w:spacing w:after="180"/>
        <w:rPr>
          <w:rFonts w:ascii="Helvetica" w:hAnsi="Helvetica" w:cs="Helvetica Neue"/>
          <w:color w:val="222D35"/>
        </w:rPr>
      </w:pPr>
    </w:p>
    <w:p w14:paraId="1D9DF723" w14:textId="77777777" w:rsidR="00090109" w:rsidRDefault="00090109" w:rsidP="00C370A3">
      <w:pPr>
        <w:widowControl w:val="0"/>
        <w:autoSpaceDE w:val="0"/>
        <w:autoSpaceDN w:val="0"/>
        <w:adjustRightInd w:val="0"/>
        <w:spacing w:after="180"/>
        <w:rPr>
          <w:rFonts w:ascii="Helvetica" w:hAnsi="Helvetica" w:cs="Helvetica Neue"/>
          <w:color w:val="222D35"/>
        </w:rPr>
      </w:pPr>
    </w:p>
    <w:p w14:paraId="501EBC2D" w14:textId="77777777" w:rsidR="00090109" w:rsidRDefault="00090109" w:rsidP="00C370A3">
      <w:pPr>
        <w:widowControl w:val="0"/>
        <w:autoSpaceDE w:val="0"/>
        <w:autoSpaceDN w:val="0"/>
        <w:adjustRightInd w:val="0"/>
        <w:spacing w:after="180"/>
        <w:rPr>
          <w:rFonts w:ascii="Helvetica" w:hAnsi="Helvetica" w:cs="Helvetica Neue"/>
          <w:color w:val="222D35"/>
        </w:rPr>
      </w:pPr>
    </w:p>
    <w:p w14:paraId="4625E89B" w14:textId="77777777" w:rsidR="00090109" w:rsidRDefault="00090109" w:rsidP="00C370A3">
      <w:pPr>
        <w:widowControl w:val="0"/>
        <w:autoSpaceDE w:val="0"/>
        <w:autoSpaceDN w:val="0"/>
        <w:adjustRightInd w:val="0"/>
        <w:spacing w:after="180"/>
        <w:rPr>
          <w:rFonts w:ascii="Helvetica" w:hAnsi="Helvetica" w:cs="Helvetica Neue"/>
          <w:color w:val="222D35"/>
        </w:rPr>
      </w:pPr>
    </w:p>
    <w:p w14:paraId="37596F7B" w14:textId="77777777" w:rsidR="00090109" w:rsidRDefault="00090109" w:rsidP="00C370A3">
      <w:pPr>
        <w:widowControl w:val="0"/>
        <w:autoSpaceDE w:val="0"/>
        <w:autoSpaceDN w:val="0"/>
        <w:adjustRightInd w:val="0"/>
        <w:spacing w:after="180"/>
        <w:rPr>
          <w:rFonts w:ascii="Helvetica" w:hAnsi="Helvetica" w:cs="Helvetica Neue"/>
          <w:color w:val="222D35"/>
        </w:rPr>
      </w:pPr>
    </w:p>
    <w:p w14:paraId="49248CBB" w14:textId="77777777" w:rsidR="00090109" w:rsidRDefault="00090109" w:rsidP="00C370A3">
      <w:pPr>
        <w:widowControl w:val="0"/>
        <w:autoSpaceDE w:val="0"/>
        <w:autoSpaceDN w:val="0"/>
        <w:adjustRightInd w:val="0"/>
        <w:spacing w:after="180"/>
        <w:rPr>
          <w:rFonts w:ascii="Helvetica" w:hAnsi="Helvetica" w:cs="Helvetica Neue"/>
          <w:color w:val="222D35"/>
        </w:rPr>
      </w:pPr>
    </w:p>
    <w:p w14:paraId="145CB36C" w14:textId="435BF71F" w:rsidR="00090109" w:rsidRDefault="00BC6BED" w:rsidP="00BC6BED">
      <w:pPr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  <w:r>
        <w:rPr>
          <w:rFonts w:ascii="Helvetica" w:eastAsia="Times New Roman" w:hAnsi="Helvetica"/>
        </w:rPr>
        <w:t>&lt;</w:t>
      </w:r>
      <w:r w:rsidRPr="00BC6BED">
        <w:rPr>
          <w:rFonts w:ascii="Helvetica" w:eastAsia="Times New Roman" w:hAnsi="Helvetica"/>
        </w:rPr>
        <w:t>Common cases</w:t>
      </w:r>
      <w:r>
        <w:rPr>
          <w:rFonts w:ascii="Helvetica" w:eastAsia="Times New Roman" w:hAnsi="Helvetica"/>
        </w:rPr>
        <w:t>&gt;</w:t>
      </w:r>
    </w:p>
    <w:p w14:paraId="751220A5" w14:textId="13E7066D" w:rsidR="00BC6BED" w:rsidRDefault="00BC6BED" w:rsidP="00BC6BED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  <w:r>
        <w:rPr>
          <w:rFonts w:ascii="Helvetica" w:eastAsia="Times New Roman" w:hAnsi="Helvetica"/>
        </w:rPr>
        <w:t>Products</w:t>
      </w:r>
    </w:p>
    <w:p w14:paraId="1384E630" w14:textId="782C1FEA" w:rsidR="00DD51C3" w:rsidRDefault="00DD51C3" w:rsidP="00DD51C3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  <w:r>
        <w:rPr>
          <w:rFonts w:ascii="Helvetica" w:eastAsia="Times New Roman" w:hAnsi="Helvetica"/>
          <w:noProof/>
          <w:lang w:eastAsia="ko-KR"/>
        </w:rPr>
        <w:drawing>
          <wp:inline distT="0" distB="0" distL="0" distR="0" wp14:anchorId="09AC6E78" wp14:editId="35FAF8EB">
            <wp:extent cx="5369560" cy="3987165"/>
            <wp:effectExtent l="0" t="0" r="0" b="635"/>
            <wp:docPr id="28" name="Picture 28" descr="Screen%20Shot%202019-11-20%20at%203.51.0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9-11-20%20at%203.51.01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51D9E" w14:textId="77777777" w:rsidR="00DD51C3" w:rsidRDefault="00DD51C3" w:rsidP="00DD51C3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4FD15E53" w14:textId="0A4439B8" w:rsidR="00DD51C3" w:rsidRDefault="00DD51C3" w:rsidP="00DD51C3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  <w:r>
        <w:rPr>
          <w:rFonts w:ascii="Helvetica" w:eastAsia="Times New Roman" w:hAnsi="Helvetica"/>
          <w:noProof/>
          <w:lang w:eastAsia="ko-KR"/>
        </w:rPr>
        <w:drawing>
          <wp:inline distT="0" distB="0" distL="0" distR="0" wp14:anchorId="29E18A1B" wp14:editId="5585D4DE">
            <wp:extent cx="5932805" cy="3955415"/>
            <wp:effectExtent l="0" t="0" r="10795" b="6985"/>
            <wp:docPr id="29" name="Picture 29" descr="Screen%20Shot%202019-11-20%20at%203.51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9-11-20%20at%203.51.34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ABF3E" w14:textId="1BC35E0E" w:rsidR="00DD51C3" w:rsidRDefault="00DD51C3" w:rsidP="00DD51C3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  <w:r>
        <w:rPr>
          <w:rFonts w:ascii="Helvetica" w:eastAsia="Times New Roman" w:hAnsi="Helvetica"/>
          <w:noProof/>
          <w:lang w:eastAsia="ko-KR"/>
        </w:rPr>
        <w:drawing>
          <wp:inline distT="0" distB="0" distL="0" distR="0" wp14:anchorId="78238E21" wp14:editId="7B0C23B9">
            <wp:extent cx="5932805" cy="3912870"/>
            <wp:effectExtent l="0" t="0" r="10795" b="0"/>
            <wp:docPr id="30" name="Picture 30" descr="Screen%20Shot%202019-11-20%20at%203.51.3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9-11-20%20at%203.51.39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BFDA7" w14:textId="77777777" w:rsidR="00DD51C3" w:rsidRDefault="00DD51C3" w:rsidP="00DD51C3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6B99C8DF" w14:textId="10335636" w:rsidR="00DD51C3" w:rsidRDefault="00DD51C3" w:rsidP="00DD51C3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  <w:r>
        <w:rPr>
          <w:rFonts w:ascii="Helvetica" w:eastAsia="Times New Roman" w:hAnsi="Helvetica"/>
          <w:noProof/>
          <w:lang w:eastAsia="ko-KR"/>
        </w:rPr>
        <w:drawing>
          <wp:inline distT="0" distB="0" distL="0" distR="0" wp14:anchorId="1651CF52" wp14:editId="1B330AD5">
            <wp:extent cx="5932805" cy="3976370"/>
            <wp:effectExtent l="0" t="0" r="10795" b="11430"/>
            <wp:docPr id="31" name="Picture 31" descr="Screen%20Shot%202019-11-20%20at%203.51.5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9-11-20%20at%203.51.50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F1E60" w14:textId="4D5519C3" w:rsidR="00DD51C3" w:rsidRDefault="00DD51C3" w:rsidP="00DD51C3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  <w:r>
        <w:rPr>
          <w:rFonts w:ascii="Helvetica" w:eastAsia="Times New Roman" w:hAnsi="Helvetica"/>
          <w:noProof/>
          <w:lang w:eastAsia="ko-KR"/>
        </w:rPr>
        <w:drawing>
          <wp:inline distT="0" distB="0" distL="0" distR="0" wp14:anchorId="298A5C9D" wp14:editId="11A359EF">
            <wp:extent cx="4199890" cy="2094865"/>
            <wp:effectExtent l="0" t="0" r="0" b="0"/>
            <wp:docPr id="33" name="Picture 33" descr="Screen%20Shot%202019-11-20%20at%203.53.0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9-11-20%20at%203.53.08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D012B" w14:textId="77777777" w:rsidR="006A41AF" w:rsidRDefault="006A41AF" w:rsidP="00DD51C3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47E28A7D" w14:textId="77777777" w:rsidR="006A41AF" w:rsidRDefault="006A41AF" w:rsidP="00DD51C3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7666FEFD" w14:textId="34F4A05D" w:rsidR="00DD51C3" w:rsidRDefault="006A41AF" w:rsidP="00DD51C3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  <w:r>
        <w:rPr>
          <w:rFonts w:ascii="Helvetica" w:eastAsia="Times New Roman" w:hAnsi="Helvetica"/>
          <w:noProof/>
          <w:lang w:eastAsia="ko-KR"/>
        </w:rPr>
        <w:drawing>
          <wp:inline distT="0" distB="0" distL="0" distR="0" wp14:anchorId="27B8CF7A" wp14:editId="77FC3DEE">
            <wp:extent cx="5422900" cy="287020"/>
            <wp:effectExtent l="0" t="0" r="12700" b="0"/>
            <wp:docPr id="34" name="Picture 34" descr="Screen%20Shot%202019-11-20%20at%203.53.2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9-11-20%20at%203.53.24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D8964" w14:textId="77777777" w:rsidR="00BC6BED" w:rsidRDefault="00BC6BED" w:rsidP="00BC6BED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1A37C0CC" w14:textId="77777777" w:rsidR="00090109" w:rsidRDefault="00090109" w:rsidP="00BC6BED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67EC03EF" w14:textId="77777777" w:rsidR="00090109" w:rsidRDefault="00090109" w:rsidP="00BC6BED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645FE002" w14:textId="77777777" w:rsidR="00090109" w:rsidRDefault="00090109" w:rsidP="00BC6BED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4D21940D" w14:textId="77777777" w:rsidR="00090109" w:rsidRDefault="00090109" w:rsidP="00BC6BED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1C39A312" w14:textId="77777777" w:rsidR="00090109" w:rsidRDefault="00090109" w:rsidP="00BC6BED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6A31B60A" w14:textId="77777777" w:rsidR="00090109" w:rsidRDefault="00090109" w:rsidP="00BC6BED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102188EF" w14:textId="77777777" w:rsidR="00090109" w:rsidRDefault="00090109" w:rsidP="00BC6BED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246C9447" w14:textId="76B4AF19" w:rsidR="00BC6BED" w:rsidRDefault="00BC6BED" w:rsidP="00BC6BED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  <w:r>
        <w:rPr>
          <w:rFonts w:ascii="Helvetica" w:eastAsia="Times New Roman" w:hAnsi="Helvetica"/>
        </w:rPr>
        <w:t>Customers</w:t>
      </w:r>
    </w:p>
    <w:p w14:paraId="47D7D93D" w14:textId="16D11697" w:rsidR="00745F89" w:rsidRDefault="00745F89" w:rsidP="00745F89">
      <w:pPr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  <w:r>
        <w:rPr>
          <w:rFonts w:ascii="Helvetica" w:eastAsia="Times New Roman" w:hAnsi="Helvetica"/>
          <w:noProof/>
        </w:rPr>
        <w:drawing>
          <wp:inline distT="0" distB="0" distL="0" distR="0" wp14:anchorId="43A3A656" wp14:editId="0485A9D6">
            <wp:extent cx="5401310" cy="3710940"/>
            <wp:effectExtent l="0" t="0" r="8890" b="0"/>
            <wp:docPr id="35" name="Picture 35" descr="Screen%20Shot%202019-11-20%20at%203.56.5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9-11-20%20at%203.56.58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C59E5" w14:textId="77777777" w:rsidR="00745F89" w:rsidRDefault="00745F89" w:rsidP="00745F89">
      <w:pPr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57AF1B40" w14:textId="2F961F8C" w:rsidR="00745F89" w:rsidRDefault="00745F89" w:rsidP="00745F89">
      <w:pPr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  <w:r>
        <w:rPr>
          <w:rFonts w:ascii="Helvetica" w:eastAsia="Times New Roman" w:hAnsi="Helvetica"/>
          <w:noProof/>
        </w:rPr>
        <w:drawing>
          <wp:inline distT="0" distB="0" distL="0" distR="0" wp14:anchorId="0DB5C985" wp14:editId="65094482">
            <wp:extent cx="5943600" cy="3966210"/>
            <wp:effectExtent l="0" t="0" r="0" b="0"/>
            <wp:docPr id="36" name="Picture 36" descr="Screen%20Shot%202019-11-20%20at%203.57.1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%20Shot%202019-11-20%20at%203.57.11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4FC0D" w14:textId="77777777" w:rsidR="00745F89" w:rsidRDefault="00745F89" w:rsidP="00745F89">
      <w:pPr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6C4F3DAC" w14:textId="0C9E1CD5" w:rsidR="00745F89" w:rsidRDefault="00745F89" w:rsidP="00745F89">
      <w:pPr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  <w:r>
        <w:rPr>
          <w:rFonts w:ascii="Helvetica" w:eastAsia="Times New Roman" w:hAnsi="Helvetica"/>
          <w:noProof/>
        </w:rPr>
        <w:drawing>
          <wp:inline distT="0" distB="0" distL="0" distR="0" wp14:anchorId="45E9CFCE" wp14:editId="6219A364">
            <wp:extent cx="5932805" cy="3944620"/>
            <wp:effectExtent l="0" t="0" r="10795" b="0"/>
            <wp:docPr id="37" name="Picture 37" descr="Screen%20Shot%202019-11-20%20at%203.57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%20Shot%202019-11-20%20at%203.57.34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4C144" w14:textId="11CFCD23" w:rsidR="00745F89" w:rsidRDefault="00745F89" w:rsidP="00745F89">
      <w:pPr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  <w:r>
        <w:rPr>
          <w:rFonts w:ascii="Helvetica" w:eastAsia="Times New Roman" w:hAnsi="Helvetica"/>
          <w:noProof/>
        </w:rPr>
        <w:drawing>
          <wp:inline distT="0" distB="0" distL="0" distR="0" wp14:anchorId="6943B3DC" wp14:editId="4743DF06">
            <wp:extent cx="4316730" cy="2094865"/>
            <wp:effectExtent l="0" t="0" r="1270" b="0"/>
            <wp:docPr id="38" name="Picture 38" descr="Screen%20Shot%202019-11-20%20at%203.57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%20Shot%202019-11-20%20at%203.57.40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E5463" w14:textId="1EF6B126" w:rsidR="00BC6BED" w:rsidRDefault="00745F89" w:rsidP="00BC6BED">
      <w:pPr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  <w:r>
        <w:rPr>
          <w:rFonts w:ascii="Helvetica" w:eastAsia="Times New Roman" w:hAnsi="Helvetica"/>
          <w:noProof/>
        </w:rPr>
        <w:drawing>
          <wp:inline distT="0" distB="0" distL="0" distR="0" wp14:anchorId="5B61E27A" wp14:editId="69650712">
            <wp:extent cx="5401310" cy="308610"/>
            <wp:effectExtent l="0" t="0" r="8890" b="0"/>
            <wp:docPr id="39" name="Picture 39" descr="Screen%20Shot%202019-11-20%20at%203.57.4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%20Shot%202019-11-20%20at%203.57.47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445A4" w14:textId="77777777" w:rsidR="00090109" w:rsidRDefault="00090109" w:rsidP="00BC6BED">
      <w:pPr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1C907534" w14:textId="77777777" w:rsidR="00090109" w:rsidRDefault="00090109" w:rsidP="00BC6BED">
      <w:pPr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6CED1073" w14:textId="77777777" w:rsidR="00090109" w:rsidRDefault="00090109" w:rsidP="00BC6BED">
      <w:pPr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5D9CED55" w14:textId="77777777" w:rsidR="00090109" w:rsidRDefault="00090109" w:rsidP="00BC6BED">
      <w:pPr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6849C2E6" w14:textId="77777777" w:rsidR="00090109" w:rsidRPr="00BC6BED" w:rsidRDefault="00090109" w:rsidP="00BC6BED">
      <w:pPr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20EE4397" w14:textId="75A2E588" w:rsidR="00BC6BED" w:rsidRDefault="00BC6BED" w:rsidP="00BC6BED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  <w:r>
        <w:rPr>
          <w:rFonts w:ascii="Helvetica" w:eastAsia="Times New Roman" w:hAnsi="Helvetica"/>
        </w:rPr>
        <w:t>Purchases</w:t>
      </w:r>
    </w:p>
    <w:p w14:paraId="4FB6CC14" w14:textId="4D7CBC17" w:rsidR="00C16891" w:rsidRDefault="00C16891" w:rsidP="00C16891">
      <w:pPr>
        <w:widowControl w:val="0"/>
        <w:autoSpaceDE w:val="0"/>
        <w:autoSpaceDN w:val="0"/>
        <w:adjustRightInd w:val="0"/>
        <w:spacing w:after="180"/>
        <w:ind w:left="360"/>
        <w:rPr>
          <w:rFonts w:ascii="Helvetica" w:eastAsia="Times New Roman" w:hAnsi="Helvetica"/>
        </w:rPr>
      </w:pPr>
      <w:r>
        <w:rPr>
          <w:rFonts w:ascii="Helvetica" w:eastAsia="Times New Roman" w:hAnsi="Helvetica"/>
          <w:noProof/>
        </w:rPr>
        <w:drawing>
          <wp:inline distT="0" distB="0" distL="0" distR="0" wp14:anchorId="73B68C06" wp14:editId="69FA96EC">
            <wp:extent cx="5932805" cy="3933825"/>
            <wp:effectExtent l="0" t="0" r="10795" b="3175"/>
            <wp:docPr id="41" name="Picture 41" descr="Screen%20Shot%202019-11-20%20at%203.59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%20Shot%202019-11-20%20at%203.59.15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8AED3" w14:textId="6B757019" w:rsidR="00C16891" w:rsidRDefault="00C16891" w:rsidP="00C16891">
      <w:pPr>
        <w:widowControl w:val="0"/>
        <w:autoSpaceDE w:val="0"/>
        <w:autoSpaceDN w:val="0"/>
        <w:adjustRightInd w:val="0"/>
        <w:spacing w:after="180"/>
        <w:ind w:left="360"/>
        <w:rPr>
          <w:rFonts w:ascii="Helvetica" w:eastAsia="Times New Roman" w:hAnsi="Helvetica"/>
        </w:rPr>
      </w:pPr>
      <w:r>
        <w:rPr>
          <w:rFonts w:ascii="Helvetica" w:eastAsia="Times New Roman" w:hAnsi="Helvetica"/>
          <w:noProof/>
        </w:rPr>
        <w:drawing>
          <wp:inline distT="0" distB="0" distL="0" distR="0" wp14:anchorId="5DFA40C7" wp14:editId="3F06303D">
            <wp:extent cx="5943600" cy="4008755"/>
            <wp:effectExtent l="0" t="0" r="0" b="4445"/>
            <wp:docPr id="54" name="Picture 54" descr="Screen%20Shot%202019-11-20%20at%203.59.2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%20Shot%202019-11-20%20at%203.59.23%20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E493E" w14:textId="77777777" w:rsidR="00C16891" w:rsidRDefault="00C16891" w:rsidP="00C16891">
      <w:pPr>
        <w:widowControl w:val="0"/>
        <w:autoSpaceDE w:val="0"/>
        <w:autoSpaceDN w:val="0"/>
        <w:adjustRightInd w:val="0"/>
        <w:spacing w:after="180"/>
        <w:ind w:left="360"/>
        <w:rPr>
          <w:rFonts w:ascii="Helvetica" w:eastAsia="Times New Roman" w:hAnsi="Helvetica"/>
        </w:rPr>
      </w:pPr>
      <w:r>
        <w:rPr>
          <w:rFonts w:ascii="Helvetica" w:eastAsia="Times New Roman" w:hAnsi="Helvetica"/>
          <w:noProof/>
        </w:rPr>
        <w:drawing>
          <wp:inline distT="0" distB="0" distL="0" distR="0" wp14:anchorId="09E3A759" wp14:editId="7A183AF7">
            <wp:extent cx="5932805" cy="3902075"/>
            <wp:effectExtent l="0" t="0" r="10795" b="9525"/>
            <wp:docPr id="55" name="Picture 55" descr="Screen%20Shot%202019-11-20%20at%203.59.2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%20Shot%202019-11-20%20at%203.59.28%20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A5271" w14:textId="082CA7DE" w:rsidR="00C16891" w:rsidRDefault="00C16891" w:rsidP="00C16891">
      <w:pPr>
        <w:widowControl w:val="0"/>
        <w:autoSpaceDE w:val="0"/>
        <w:autoSpaceDN w:val="0"/>
        <w:adjustRightInd w:val="0"/>
        <w:spacing w:after="180"/>
        <w:ind w:left="360"/>
        <w:rPr>
          <w:rFonts w:ascii="Helvetica" w:eastAsia="Times New Roman" w:hAnsi="Helvetica"/>
        </w:rPr>
      </w:pPr>
      <w:r>
        <w:rPr>
          <w:rFonts w:ascii="Helvetica" w:eastAsia="Times New Roman" w:hAnsi="Helvetica"/>
          <w:noProof/>
        </w:rPr>
        <w:drawing>
          <wp:inline distT="0" distB="0" distL="0" distR="0" wp14:anchorId="74C37C7C" wp14:editId="50052EDB">
            <wp:extent cx="5932805" cy="3987165"/>
            <wp:effectExtent l="0" t="0" r="10795" b="635"/>
            <wp:docPr id="56" name="Picture 56" descr="Screen%20Shot%202019-11-20%20at%203.59.5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creen%20Shot%202019-11-20%20at%203.59.54%20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0A90B" w14:textId="434BCA30" w:rsidR="00C16891" w:rsidRDefault="00C16891" w:rsidP="00C16891">
      <w:pPr>
        <w:widowControl w:val="0"/>
        <w:autoSpaceDE w:val="0"/>
        <w:autoSpaceDN w:val="0"/>
        <w:adjustRightInd w:val="0"/>
        <w:spacing w:after="180"/>
        <w:ind w:left="360"/>
        <w:rPr>
          <w:rFonts w:ascii="Helvetica" w:eastAsia="Times New Roman" w:hAnsi="Helvetica"/>
        </w:rPr>
      </w:pPr>
      <w:r>
        <w:rPr>
          <w:rFonts w:ascii="Helvetica" w:eastAsia="Times New Roman" w:hAnsi="Helvetica"/>
          <w:noProof/>
        </w:rPr>
        <w:drawing>
          <wp:inline distT="0" distB="0" distL="0" distR="0" wp14:anchorId="3D7D1F3D" wp14:editId="15ED1503">
            <wp:extent cx="4220845" cy="1998980"/>
            <wp:effectExtent l="0" t="0" r="0" b="7620"/>
            <wp:docPr id="57" name="Picture 57" descr="Screen%20Shot%202019-11-20%20at%203.59.5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%20Shot%202019-11-20%20at%203.59.58%20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872D2" w14:textId="1918B10E" w:rsidR="00C16891" w:rsidRPr="00C16891" w:rsidRDefault="00C16891" w:rsidP="00C16891">
      <w:pPr>
        <w:widowControl w:val="0"/>
        <w:autoSpaceDE w:val="0"/>
        <w:autoSpaceDN w:val="0"/>
        <w:adjustRightInd w:val="0"/>
        <w:spacing w:after="180"/>
        <w:ind w:left="360"/>
        <w:rPr>
          <w:rFonts w:ascii="Helvetica" w:eastAsia="Times New Roman" w:hAnsi="Helvetica"/>
        </w:rPr>
      </w:pPr>
      <w:r>
        <w:rPr>
          <w:rFonts w:ascii="Helvetica" w:eastAsia="Times New Roman" w:hAnsi="Helvetica"/>
          <w:noProof/>
        </w:rPr>
        <w:drawing>
          <wp:inline distT="0" distB="0" distL="0" distR="0" wp14:anchorId="4CD104B4" wp14:editId="2C8F3827">
            <wp:extent cx="3818019" cy="129950"/>
            <wp:effectExtent l="0" t="0" r="0" b="0"/>
            <wp:docPr id="58" name="Picture 58" descr="Screen%20Shot%202019-11-20%20at%204.00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creen%20Shot%202019-11-20%20at%204.00.15%20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122" cy="16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/>
          <w:noProof/>
        </w:rPr>
        <w:drawing>
          <wp:inline distT="0" distB="0" distL="0" distR="0" wp14:anchorId="1E22005C" wp14:editId="662AAB29">
            <wp:extent cx="1760619" cy="127773"/>
            <wp:effectExtent l="0" t="0" r="0" b="0"/>
            <wp:docPr id="59" name="Picture 59" descr="Screen%20Shot%202019-11-20%20at%204.00.2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creen%20Shot%202019-11-20%20at%204.00.21%20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880" cy="159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61FCE" w14:textId="77777777" w:rsidR="00BC6BED" w:rsidRDefault="00BC6BED" w:rsidP="00BC6BED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0D69EB37" w14:textId="77777777" w:rsidR="00C16891" w:rsidRDefault="00C16891" w:rsidP="00BC6BED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3371558D" w14:textId="77777777" w:rsidR="00C16891" w:rsidRDefault="00C16891" w:rsidP="00BC6BED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1DEBE162" w14:textId="77777777" w:rsidR="00C16891" w:rsidRDefault="00C16891" w:rsidP="00BC6BED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7D323A4C" w14:textId="77777777" w:rsidR="00C16891" w:rsidRDefault="00C16891" w:rsidP="00BC6BED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0AF383AD" w14:textId="77777777" w:rsidR="00C16891" w:rsidRDefault="00C16891" w:rsidP="00BC6BED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3B0F464F" w14:textId="77777777" w:rsidR="00C16891" w:rsidRDefault="00C16891" w:rsidP="00BC6BED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540922F5" w14:textId="77777777" w:rsidR="00C16891" w:rsidRDefault="00C16891" w:rsidP="00BC6BED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12EB9649" w14:textId="77777777" w:rsidR="00C16891" w:rsidRDefault="00C16891" w:rsidP="00BC6BED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  <w:bookmarkStart w:id="0" w:name="_GoBack"/>
      <w:bookmarkEnd w:id="0"/>
    </w:p>
    <w:p w14:paraId="43862D2E" w14:textId="48F4DEBF" w:rsidR="00BC6BED" w:rsidRDefault="00BC6BED" w:rsidP="00BC6BED">
      <w:pPr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  <w:r>
        <w:rPr>
          <w:rFonts w:ascii="Helvetica" w:eastAsia="Times New Roman" w:hAnsi="Helvetica"/>
        </w:rPr>
        <w:t>&lt;</w:t>
      </w:r>
      <w:r w:rsidRPr="00BC6BED">
        <w:rPr>
          <w:rFonts w:ascii="Helvetica" w:eastAsia="Times New Roman" w:hAnsi="Helvetica"/>
        </w:rPr>
        <w:t>Exceptions</w:t>
      </w:r>
      <w:r>
        <w:rPr>
          <w:rFonts w:ascii="Helvetica" w:eastAsia="Times New Roman" w:hAnsi="Helvetica"/>
        </w:rPr>
        <w:t>&gt;</w:t>
      </w:r>
    </w:p>
    <w:p w14:paraId="00292EFC" w14:textId="77777777" w:rsidR="00BC6BED" w:rsidRDefault="00BC6BED" w:rsidP="00BC6BED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  <w:r>
        <w:rPr>
          <w:rFonts w:ascii="Helvetica" w:eastAsia="Times New Roman" w:hAnsi="Helvetica"/>
        </w:rPr>
        <w:t>Products</w:t>
      </w:r>
    </w:p>
    <w:p w14:paraId="491651A0" w14:textId="0A523C10" w:rsidR="00921CF3" w:rsidRDefault="00921CF3" w:rsidP="00921CF3">
      <w:pPr>
        <w:widowControl w:val="0"/>
        <w:autoSpaceDE w:val="0"/>
        <w:autoSpaceDN w:val="0"/>
        <w:adjustRightInd w:val="0"/>
        <w:spacing w:after="180"/>
        <w:ind w:left="360"/>
        <w:rPr>
          <w:rFonts w:ascii="Helvetica" w:eastAsia="Times New Roman" w:hAnsi="Helvetica"/>
        </w:rPr>
      </w:pPr>
      <w:r>
        <w:rPr>
          <w:rFonts w:ascii="Helvetica" w:eastAsia="Times New Roman" w:hAnsi="Helvetica"/>
          <w:noProof/>
        </w:rPr>
        <w:drawing>
          <wp:inline distT="0" distB="0" distL="0" distR="0" wp14:anchorId="78BDC4ED" wp14:editId="20201855">
            <wp:extent cx="5943600" cy="3955415"/>
            <wp:effectExtent l="0" t="0" r="0" b="6985"/>
            <wp:docPr id="60" name="Picture 60" descr="Screen%20Shot%202019-11-20%20at%204.02.5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creen%20Shot%202019-11-20%20at%204.02.55%20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6FAB9" w14:textId="74874DCF" w:rsidR="00921CF3" w:rsidRDefault="00921CF3" w:rsidP="00921CF3">
      <w:pPr>
        <w:widowControl w:val="0"/>
        <w:autoSpaceDE w:val="0"/>
        <w:autoSpaceDN w:val="0"/>
        <w:adjustRightInd w:val="0"/>
        <w:spacing w:after="180"/>
        <w:ind w:left="360"/>
        <w:rPr>
          <w:rFonts w:ascii="Helvetica" w:eastAsia="Times New Roman" w:hAnsi="Helvetica"/>
        </w:rPr>
      </w:pPr>
      <w:r>
        <w:rPr>
          <w:rFonts w:ascii="Helvetica" w:eastAsia="Times New Roman" w:hAnsi="Helvetica"/>
          <w:noProof/>
        </w:rPr>
        <w:drawing>
          <wp:inline distT="0" distB="0" distL="0" distR="0" wp14:anchorId="5C3B51C1" wp14:editId="77362DC8">
            <wp:extent cx="5943600" cy="3955415"/>
            <wp:effectExtent l="0" t="0" r="0" b="6985"/>
            <wp:docPr id="61" name="Picture 61" descr="Screen%20Shot%202019-11-20%20at%204.03.1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creen%20Shot%202019-11-20%20at%204.03.13%20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0FDA8" w14:textId="742586B2" w:rsidR="00921CF3" w:rsidRDefault="00921CF3" w:rsidP="00921CF3">
      <w:pPr>
        <w:widowControl w:val="0"/>
        <w:autoSpaceDE w:val="0"/>
        <w:autoSpaceDN w:val="0"/>
        <w:adjustRightInd w:val="0"/>
        <w:spacing w:after="180"/>
        <w:ind w:left="360"/>
        <w:rPr>
          <w:rFonts w:ascii="Helvetica" w:eastAsia="Times New Roman" w:hAnsi="Helvetica"/>
        </w:rPr>
      </w:pPr>
      <w:r>
        <w:rPr>
          <w:rFonts w:ascii="Helvetica" w:eastAsia="Times New Roman" w:hAnsi="Helvetica"/>
          <w:noProof/>
        </w:rPr>
        <w:drawing>
          <wp:inline distT="0" distB="0" distL="0" distR="0" wp14:anchorId="2F7F58AB" wp14:editId="0B847913">
            <wp:extent cx="5943600" cy="4018915"/>
            <wp:effectExtent l="0" t="0" r="0" b="0"/>
            <wp:docPr id="62" name="Picture 62" descr="Screen%20Shot%202019-11-20%20at%204.03.5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creen%20Shot%202019-11-20%20at%204.03.51%20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D4EBA" w14:textId="520D870D" w:rsidR="00921CF3" w:rsidRPr="00921CF3" w:rsidRDefault="00921CF3" w:rsidP="00921CF3">
      <w:pPr>
        <w:widowControl w:val="0"/>
        <w:autoSpaceDE w:val="0"/>
        <w:autoSpaceDN w:val="0"/>
        <w:adjustRightInd w:val="0"/>
        <w:spacing w:after="180"/>
        <w:ind w:left="360"/>
        <w:rPr>
          <w:rFonts w:ascii="Helvetica" w:eastAsia="Times New Roman" w:hAnsi="Helvetica"/>
        </w:rPr>
      </w:pPr>
      <w:r>
        <w:rPr>
          <w:rFonts w:ascii="Helvetica" w:eastAsia="Times New Roman" w:hAnsi="Helvetica"/>
          <w:noProof/>
        </w:rPr>
        <w:drawing>
          <wp:inline distT="0" distB="0" distL="0" distR="0" wp14:anchorId="2962A885" wp14:editId="39A03492">
            <wp:extent cx="5943600" cy="3966210"/>
            <wp:effectExtent l="0" t="0" r="0" b="0"/>
            <wp:docPr id="63" name="Picture 63" descr="Screen%20Shot%202019-11-20%20at%204.04.1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creen%20Shot%202019-11-20%20at%204.04.13%20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AC361" w14:textId="77777777" w:rsidR="00BC6BED" w:rsidRDefault="00BC6BED" w:rsidP="00BC6BED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5C475982" w14:textId="77777777" w:rsidR="00090109" w:rsidRDefault="00090109" w:rsidP="00BC6BED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3841BCF3" w14:textId="77777777" w:rsidR="00090109" w:rsidRDefault="00090109" w:rsidP="00BC6BED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4CFA7F42" w14:textId="77777777" w:rsidR="00090109" w:rsidRDefault="00090109" w:rsidP="00BC6BED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40F0DDAB" w14:textId="77777777" w:rsidR="00090109" w:rsidRDefault="00090109" w:rsidP="00BC6BED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7374C907" w14:textId="77777777" w:rsidR="00090109" w:rsidRDefault="00090109" w:rsidP="00BC6BED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6250FE90" w14:textId="77777777" w:rsidR="00090109" w:rsidRDefault="00090109" w:rsidP="00BC6BED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5842BF3D" w14:textId="77777777" w:rsidR="00090109" w:rsidRDefault="00090109" w:rsidP="00BC6BED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13AF7AB4" w14:textId="77777777" w:rsidR="00090109" w:rsidRDefault="00090109" w:rsidP="00BC6BED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4E030250" w14:textId="77777777" w:rsidR="00090109" w:rsidRDefault="00090109" w:rsidP="00BC6BED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647C965F" w14:textId="77777777" w:rsidR="00090109" w:rsidRDefault="00090109" w:rsidP="00BC6BED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1AA19627" w14:textId="77777777" w:rsidR="00090109" w:rsidRDefault="00090109" w:rsidP="00BC6BED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440A0F43" w14:textId="77777777" w:rsidR="00090109" w:rsidRDefault="00090109" w:rsidP="00BC6BED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50F866EA" w14:textId="77777777" w:rsidR="00090109" w:rsidRDefault="00090109" w:rsidP="00BC6BED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6490F639" w14:textId="77777777" w:rsidR="00090109" w:rsidRDefault="00090109" w:rsidP="00BC6BED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2842D308" w14:textId="77777777" w:rsidR="00090109" w:rsidRDefault="00090109" w:rsidP="00BC6BED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26A6AA15" w14:textId="77777777" w:rsidR="00090109" w:rsidRDefault="00090109" w:rsidP="00BC6BED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62D7A8BD" w14:textId="77777777" w:rsidR="00090109" w:rsidRDefault="00090109" w:rsidP="00BC6BED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067154F2" w14:textId="77777777" w:rsidR="00090109" w:rsidRDefault="00090109" w:rsidP="00BC6BED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44D48C2C" w14:textId="77777777" w:rsidR="00090109" w:rsidRDefault="00090109" w:rsidP="00BC6BED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29126008" w14:textId="77777777" w:rsidR="00090109" w:rsidRDefault="00090109" w:rsidP="00BC6BED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1AAEB9FF" w14:textId="77777777" w:rsidR="00090109" w:rsidRDefault="00090109" w:rsidP="00BC6BED">
      <w:pPr>
        <w:pStyle w:val="ListParagraph"/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46FC2741" w14:textId="77777777" w:rsidR="00BC6BED" w:rsidRDefault="00BC6BED" w:rsidP="00BC6BED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  <w:r>
        <w:rPr>
          <w:rFonts w:ascii="Helvetica" w:eastAsia="Times New Roman" w:hAnsi="Helvetica"/>
        </w:rPr>
        <w:t>Customers</w:t>
      </w:r>
    </w:p>
    <w:p w14:paraId="6C02D889" w14:textId="649203A3" w:rsidR="00921CF3" w:rsidRDefault="00921CF3" w:rsidP="00921CF3">
      <w:pPr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  <w:r>
        <w:rPr>
          <w:rFonts w:ascii="Helvetica" w:eastAsia="Times New Roman" w:hAnsi="Helvetica"/>
          <w:noProof/>
        </w:rPr>
        <w:drawing>
          <wp:inline distT="0" distB="0" distL="0" distR="0" wp14:anchorId="0D81B747" wp14:editId="7969A2A8">
            <wp:extent cx="5932805" cy="3912870"/>
            <wp:effectExtent l="0" t="0" r="10795" b="0"/>
            <wp:docPr id="64" name="Picture 64" descr="Screen%20Shot%202019-11-20%20at%204.04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creen%20Shot%202019-11-20%20at%204.04.30%20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260C0" w14:textId="3E034025" w:rsidR="00921CF3" w:rsidRDefault="00921CF3" w:rsidP="00921CF3">
      <w:pPr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  <w:r>
        <w:rPr>
          <w:rFonts w:ascii="Helvetica" w:eastAsia="Times New Roman" w:hAnsi="Helvetica"/>
          <w:noProof/>
        </w:rPr>
        <w:drawing>
          <wp:inline distT="0" distB="0" distL="0" distR="0" wp14:anchorId="6CCC9FC4" wp14:editId="5168D6BF">
            <wp:extent cx="5943600" cy="3933825"/>
            <wp:effectExtent l="0" t="0" r="0" b="3175"/>
            <wp:docPr id="65" name="Picture 65" descr="Screen%20Shot%202019-11-20%20at%204.04.4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creen%20Shot%202019-11-20%20at%204.04.44%20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36737" w14:textId="3C222BB3" w:rsidR="00090109" w:rsidRPr="00BC6BED" w:rsidRDefault="00921CF3" w:rsidP="00BC6BED">
      <w:pPr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  <w:r>
        <w:rPr>
          <w:rFonts w:ascii="Helvetica" w:eastAsia="Times New Roman" w:hAnsi="Helvetica"/>
          <w:noProof/>
        </w:rPr>
        <w:drawing>
          <wp:inline distT="0" distB="0" distL="0" distR="0" wp14:anchorId="6510492E" wp14:editId="41D7C179">
            <wp:extent cx="5943600" cy="4008755"/>
            <wp:effectExtent l="0" t="0" r="0" b="4445"/>
            <wp:docPr id="66" name="Picture 66" descr="Screen%20Shot%202019-11-20%20at%204.04.5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creen%20Shot%202019-11-20%20at%204.04.59%20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9EB55" w14:textId="29A28EA7" w:rsidR="00090109" w:rsidRPr="00090109" w:rsidRDefault="00BC6BED" w:rsidP="00090109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  <w:r>
        <w:rPr>
          <w:rFonts w:ascii="Helvetica" w:eastAsia="Times New Roman" w:hAnsi="Helvetica"/>
        </w:rPr>
        <w:t>Purchases</w:t>
      </w:r>
    </w:p>
    <w:p w14:paraId="1F7FAD54" w14:textId="29235162" w:rsidR="00BC6BED" w:rsidRDefault="00090109" w:rsidP="00BC6BED">
      <w:pPr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  <w:r>
        <w:rPr>
          <w:rFonts w:ascii="Helvetica" w:eastAsia="Times New Roman" w:hAnsi="Helvetica"/>
          <w:noProof/>
        </w:rPr>
        <w:drawing>
          <wp:inline distT="0" distB="0" distL="0" distR="0" wp14:anchorId="7F07FEC9" wp14:editId="7D726897">
            <wp:extent cx="5932805" cy="3944620"/>
            <wp:effectExtent l="0" t="0" r="10795" b="0"/>
            <wp:docPr id="67" name="Picture 67" descr="Screen%20Shot%202019-11-20%20at%204.07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creen%20Shot%202019-11-20%20at%204.07.30%20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5DF10" w14:textId="33448D86" w:rsidR="00090109" w:rsidRDefault="00090109" w:rsidP="00BC6BED">
      <w:pPr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  <w:r>
        <w:rPr>
          <w:rFonts w:ascii="Helvetica" w:eastAsia="Times New Roman" w:hAnsi="Helvetica"/>
          <w:noProof/>
        </w:rPr>
        <w:drawing>
          <wp:inline distT="0" distB="0" distL="0" distR="0" wp14:anchorId="75626AB5" wp14:editId="45BB0891">
            <wp:extent cx="5943600" cy="4040505"/>
            <wp:effectExtent l="0" t="0" r="0" b="0"/>
            <wp:docPr id="68" name="Picture 68" descr="Screen%20Shot%202019-11-20%20at%204.07.4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creen%20Shot%202019-11-20%20at%204.07.43%20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7CFED" w14:textId="4E830B7E" w:rsidR="00090109" w:rsidRPr="00BC6BED" w:rsidRDefault="00090109" w:rsidP="00BC6BED">
      <w:pPr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  <w:r>
        <w:rPr>
          <w:rFonts w:ascii="Helvetica" w:eastAsia="Times New Roman" w:hAnsi="Helvetica"/>
          <w:noProof/>
        </w:rPr>
        <w:drawing>
          <wp:inline distT="0" distB="0" distL="0" distR="0" wp14:anchorId="56A8D432" wp14:editId="01A6C5D3">
            <wp:extent cx="5943600" cy="3987165"/>
            <wp:effectExtent l="0" t="0" r="0" b="635"/>
            <wp:docPr id="69" name="Picture 69" descr="Screen%20Shot%202019-11-20%20at%204.08.0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creen%20Shot%202019-11-20%20at%204.08.07%20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85E43" w14:textId="5AE2EBF5" w:rsidR="00BC6BED" w:rsidRPr="00C370A3" w:rsidRDefault="00090109" w:rsidP="00C370A3">
      <w:pPr>
        <w:widowControl w:val="0"/>
        <w:autoSpaceDE w:val="0"/>
        <w:autoSpaceDN w:val="0"/>
        <w:adjustRightInd w:val="0"/>
        <w:spacing w:after="180"/>
        <w:rPr>
          <w:rFonts w:ascii="Helvetica" w:hAnsi="Helvetica" w:cs="Helvetica Neue"/>
          <w:color w:val="222D35"/>
        </w:rPr>
      </w:pPr>
      <w:r>
        <w:rPr>
          <w:rFonts w:ascii="Helvetica" w:hAnsi="Helvetica" w:cs="Helvetica Neue"/>
          <w:noProof/>
          <w:color w:val="222D35"/>
        </w:rPr>
        <w:drawing>
          <wp:inline distT="0" distB="0" distL="0" distR="0" wp14:anchorId="54E909AF" wp14:editId="34311AEE">
            <wp:extent cx="5932805" cy="3955415"/>
            <wp:effectExtent l="0" t="0" r="10795" b="6985"/>
            <wp:docPr id="70" name="Picture 70" descr="Screen%20Shot%202019-11-20%20at%204.08.2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Screen%20Shot%202019-11-20%20at%204.08.24%20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6BED" w:rsidRPr="00C370A3" w:rsidSect="001376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00000004"/>
    <w:lvl w:ilvl="0" w:tplc="0000012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0005"/>
    <w:multiLevelType w:val="hybridMultilevel"/>
    <w:tmpl w:val="00000005"/>
    <w:lvl w:ilvl="0" w:tplc="0000019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BE27E34"/>
    <w:multiLevelType w:val="hybridMultilevel"/>
    <w:tmpl w:val="5798D490"/>
    <w:lvl w:ilvl="0" w:tplc="6204A624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867819"/>
    <w:multiLevelType w:val="hybridMultilevel"/>
    <w:tmpl w:val="C8C2699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0C6049C"/>
    <w:multiLevelType w:val="hybridMultilevel"/>
    <w:tmpl w:val="626E8B4C"/>
    <w:lvl w:ilvl="0" w:tplc="2EB099B0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="Helvetica Neue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FC2E8E"/>
    <w:multiLevelType w:val="hybridMultilevel"/>
    <w:tmpl w:val="1088B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79693F"/>
    <w:multiLevelType w:val="hybridMultilevel"/>
    <w:tmpl w:val="DA2EB4C4"/>
    <w:lvl w:ilvl="0" w:tplc="3578A058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="Helvetica Neue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5D60C23"/>
    <w:multiLevelType w:val="hybridMultilevel"/>
    <w:tmpl w:val="7D7441A6"/>
    <w:lvl w:ilvl="0" w:tplc="0AFA9960">
      <w:start w:val="2"/>
      <w:numFmt w:val="bullet"/>
      <w:lvlText w:val="-"/>
      <w:lvlJc w:val="left"/>
      <w:pPr>
        <w:ind w:left="720" w:hanging="360"/>
      </w:pPr>
      <w:rPr>
        <w:rFonts w:ascii="Helvetica Neue" w:eastAsiaTheme="minorHAnsi" w:hAnsi="Helvetica Neue" w:cs="Helvetica Neue" w:hint="default"/>
        <w:b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ACF45F3"/>
    <w:multiLevelType w:val="hybridMultilevel"/>
    <w:tmpl w:val="466053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CA11CE1"/>
    <w:multiLevelType w:val="hybridMultilevel"/>
    <w:tmpl w:val="E816556A"/>
    <w:lvl w:ilvl="0" w:tplc="0CCA07D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580071"/>
    <w:multiLevelType w:val="hybridMultilevel"/>
    <w:tmpl w:val="34C250E6"/>
    <w:lvl w:ilvl="0" w:tplc="28E675F2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="Helvetica Neue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1CB596E"/>
    <w:multiLevelType w:val="hybridMultilevel"/>
    <w:tmpl w:val="80220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36E12C4"/>
    <w:multiLevelType w:val="hybridMultilevel"/>
    <w:tmpl w:val="79703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5552251"/>
    <w:multiLevelType w:val="multilevel"/>
    <w:tmpl w:val="8B56D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6C24660"/>
    <w:multiLevelType w:val="hybridMultilevel"/>
    <w:tmpl w:val="BA98DE14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B4264C5"/>
    <w:multiLevelType w:val="multilevel"/>
    <w:tmpl w:val="2E7A4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D7C63C0"/>
    <w:multiLevelType w:val="hybridMultilevel"/>
    <w:tmpl w:val="09C29A16"/>
    <w:lvl w:ilvl="0" w:tplc="382AEF26">
      <w:start w:val="3"/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="Trebuchet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975603"/>
    <w:multiLevelType w:val="hybridMultilevel"/>
    <w:tmpl w:val="EC1EE742"/>
    <w:lvl w:ilvl="0" w:tplc="382AEF26">
      <w:start w:val="3"/>
      <w:numFmt w:val="bullet"/>
      <w:lvlText w:val="-"/>
      <w:lvlJc w:val="left"/>
      <w:pPr>
        <w:ind w:left="1440" w:hanging="360"/>
      </w:pPr>
      <w:rPr>
        <w:rFonts w:ascii="Trebuchet MS" w:eastAsiaTheme="minorHAnsi" w:hAnsi="Trebuchet MS" w:cs="Trebuchet M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51F60CB"/>
    <w:multiLevelType w:val="hybridMultilevel"/>
    <w:tmpl w:val="170EDE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6FB1D37"/>
    <w:multiLevelType w:val="hybridMultilevel"/>
    <w:tmpl w:val="A8FEB5E6"/>
    <w:lvl w:ilvl="0" w:tplc="1844377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6FE1B9A"/>
    <w:multiLevelType w:val="hybridMultilevel"/>
    <w:tmpl w:val="14BCB476"/>
    <w:lvl w:ilvl="0" w:tplc="B866D8C2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="Helvetica Neue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AE07C17"/>
    <w:multiLevelType w:val="hybridMultilevel"/>
    <w:tmpl w:val="EE48CCD0"/>
    <w:lvl w:ilvl="0" w:tplc="2E96AD24">
      <w:start w:val="4"/>
      <w:numFmt w:val="bullet"/>
      <w:lvlText w:val="-"/>
      <w:lvlJc w:val="left"/>
      <w:pPr>
        <w:ind w:left="720" w:hanging="360"/>
      </w:pPr>
      <w:rPr>
        <w:rFonts w:ascii="Helvetica Neue" w:eastAsiaTheme="minorHAnsi" w:hAnsi="Helvetica Neue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E5C1303"/>
    <w:multiLevelType w:val="hybridMultilevel"/>
    <w:tmpl w:val="4DC0472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9463902"/>
    <w:multiLevelType w:val="multilevel"/>
    <w:tmpl w:val="92125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5"/>
  </w:num>
  <w:num w:numId="2">
    <w:abstractNumId w:val="11"/>
  </w:num>
  <w:num w:numId="3">
    <w:abstractNumId w:val="14"/>
  </w:num>
  <w:num w:numId="4">
    <w:abstractNumId w:val="8"/>
  </w:num>
  <w:num w:numId="5">
    <w:abstractNumId w:val="22"/>
  </w:num>
  <w:num w:numId="6">
    <w:abstractNumId w:val="16"/>
  </w:num>
  <w:num w:numId="7">
    <w:abstractNumId w:val="6"/>
  </w:num>
  <w:num w:numId="8">
    <w:abstractNumId w:val="17"/>
  </w:num>
  <w:num w:numId="9">
    <w:abstractNumId w:val="0"/>
  </w:num>
  <w:num w:numId="10">
    <w:abstractNumId w:val="19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 w:numId="15">
    <w:abstractNumId w:val="20"/>
  </w:num>
  <w:num w:numId="16">
    <w:abstractNumId w:val="21"/>
  </w:num>
  <w:num w:numId="17">
    <w:abstractNumId w:val="15"/>
  </w:num>
  <w:num w:numId="18">
    <w:abstractNumId w:val="18"/>
  </w:num>
  <w:num w:numId="19">
    <w:abstractNumId w:val="9"/>
  </w:num>
  <w:num w:numId="20">
    <w:abstractNumId w:val="13"/>
  </w:num>
  <w:num w:numId="21">
    <w:abstractNumId w:val="7"/>
  </w:num>
  <w:num w:numId="22">
    <w:abstractNumId w:val="23"/>
  </w:num>
  <w:num w:numId="23">
    <w:abstractNumId w:val="24"/>
  </w:num>
  <w:num w:numId="24">
    <w:abstractNumId w:val="26"/>
  </w:num>
  <w:num w:numId="25">
    <w:abstractNumId w:val="10"/>
  </w:num>
  <w:num w:numId="26">
    <w:abstractNumId w:val="12"/>
  </w:num>
  <w:num w:numId="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2300"/>
    <w:rsid w:val="00090109"/>
    <w:rsid w:val="000E55FF"/>
    <w:rsid w:val="00130720"/>
    <w:rsid w:val="00137652"/>
    <w:rsid w:val="00147EBC"/>
    <w:rsid w:val="001E1E4F"/>
    <w:rsid w:val="00304AE6"/>
    <w:rsid w:val="00306B80"/>
    <w:rsid w:val="003674A6"/>
    <w:rsid w:val="00480164"/>
    <w:rsid w:val="00481F04"/>
    <w:rsid w:val="00482018"/>
    <w:rsid w:val="00616C04"/>
    <w:rsid w:val="0063299F"/>
    <w:rsid w:val="00660ECD"/>
    <w:rsid w:val="006A41AF"/>
    <w:rsid w:val="006A46C2"/>
    <w:rsid w:val="006B038C"/>
    <w:rsid w:val="006D01C8"/>
    <w:rsid w:val="006E2D7C"/>
    <w:rsid w:val="00715D2D"/>
    <w:rsid w:val="00745F89"/>
    <w:rsid w:val="00763654"/>
    <w:rsid w:val="007728BE"/>
    <w:rsid w:val="007A77A1"/>
    <w:rsid w:val="007C4E09"/>
    <w:rsid w:val="007D4940"/>
    <w:rsid w:val="00842300"/>
    <w:rsid w:val="008C29FD"/>
    <w:rsid w:val="00921CF3"/>
    <w:rsid w:val="00945A4D"/>
    <w:rsid w:val="00974E9F"/>
    <w:rsid w:val="009D77CB"/>
    <w:rsid w:val="00A0410D"/>
    <w:rsid w:val="00A17BED"/>
    <w:rsid w:val="00A24915"/>
    <w:rsid w:val="00A92D93"/>
    <w:rsid w:val="00AB13B2"/>
    <w:rsid w:val="00AB6E98"/>
    <w:rsid w:val="00AD5B9C"/>
    <w:rsid w:val="00B1051D"/>
    <w:rsid w:val="00B558BB"/>
    <w:rsid w:val="00B93BB1"/>
    <w:rsid w:val="00BC6BED"/>
    <w:rsid w:val="00C16891"/>
    <w:rsid w:val="00C21C22"/>
    <w:rsid w:val="00C370A3"/>
    <w:rsid w:val="00C65237"/>
    <w:rsid w:val="00CF76BF"/>
    <w:rsid w:val="00D42E1B"/>
    <w:rsid w:val="00D875DB"/>
    <w:rsid w:val="00DD51C3"/>
    <w:rsid w:val="00F00113"/>
    <w:rsid w:val="00F638AF"/>
    <w:rsid w:val="00FB4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35C9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E1E4F"/>
    <w:rPr>
      <w:rFonts w:ascii="Times New Roman" w:hAnsi="Times New Roman" w:cs="Times New Roman"/>
      <w:lang w:eastAsia="ko-KR"/>
    </w:rPr>
  </w:style>
  <w:style w:type="paragraph" w:styleId="Heading1">
    <w:name w:val="heading 1"/>
    <w:basedOn w:val="Normal"/>
    <w:link w:val="Heading1Char"/>
    <w:uiPriority w:val="9"/>
    <w:qFormat/>
    <w:rsid w:val="00842300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2300"/>
    <w:rPr>
      <w:rFonts w:ascii="Times New Roman" w:hAnsi="Times New Roman" w:cs="Times New Roman"/>
      <w:b/>
      <w:bCs/>
      <w:kern w:val="36"/>
      <w:sz w:val="48"/>
      <w:szCs w:val="48"/>
      <w:lang w:eastAsia="ko-KR"/>
    </w:rPr>
  </w:style>
  <w:style w:type="paragraph" w:styleId="ListParagraph">
    <w:name w:val="List Paragraph"/>
    <w:basedOn w:val="Normal"/>
    <w:uiPriority w:val="34"/>
    <w:qFormat/>
    <w:rsid w:val="00842300"/>
    <w:pPr>
      <w:ind w:left="720"/>
      <w:contextualSpacing/>
    </w:pPr>
    <w:rPr>
      <w:rFonts w:asciiTheme="minorHAnsi" w:hAnsiTheme="minorHAnsi" w:cstheme="minorBidi"/>
      <w:lang w:eastAsia="en-US"/>
    </w:rPr>
  </w:style>
  <w:style w:type="table" w:styleId="TableGrid">
    <w:name w:val="Table Grid"/>
    <w:basedOn w:val="TableNormal"/>
    <w:uiPriority w:val="39"/>
    <w:rsid w:val="008423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945A4D"/>
    <w:pPr>
      <w:spacing w:before="100" w:beforeAutospacing="1" w:after="100" w:afterAutospacing="1"/>
    </w:pPr>
  </w:style>
  <w:style w:type="paragraph" w:customStyle="1" w:styleId="p1">
    <w:name w:val="p1"/>
    <w:basedOn w:val="Normal"/>
    <w:rsid w:val="00A92D93"/>
    <w:rPr>
      <w:rFonts w:ascii="Helvetica Neue" w:hAnsi="Helvetica Neue"/>
      <w:sz w:val="18"/>
      <w:szCs w:val="18"/>
    </w:rPr>
  </w:style>
  <w:style w:type="paragraph" w:customStyle="1" w:styleId="p2">
    <w:name w:val="p2"/>
    <w:basedOn w:val="Normal"/>
    <w:rsid w:val="00A92D93"/>
    <w:rPr>
      <w:rFonts w:ascii="Helvetica Neue" w:hAnsi="Helvetica Neue"/>
      <w:sz w:val="18"/>
      <w:szCs w:val="18"/>
    </w:rPr>
  </w:style>
  <w:style w:type="character" w:customStyle="1" w:styleId="apple-converted-space">
    <w:name w:val="apple-converted-space"/>
    <w:basedOn w:val="DefaultParagraphFont"/>
    <w:rsid w:val="00A92D93"/>
  </w:style>
  <w:style w:type="table" w:styleId="GridTable4-Accent1">
    <w:name w:val="Grid Table 4 Accent 1"/>
    <w:basedOn w:val="TableNormal"/>
    <w:uiPriority w:val="49"/>
    <w:rsid w:val="00AD5B9C"/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2-Accent1">
    <w:name w:val="Grid Table 2 Accent 1"/>
    <w:basedOn w:val="TableNormal"/>
    <w:uiPriority w:val="47"/>
    <w:rsid w:val="00AD5B9C"/>
    <w:tblPr>
      <w:tblStyleRowBandSize w:val="1"/>
      <w:tblStyleColBandSize w:val="1"/>
      <w:tblInd w:w="0" w:type="dxa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AD5B9C"/>
    <w:tblPr>
      <w:tblStyleRowBandSize w:val="1"/>
      <w:tblStyleColBandSize w:val="1"/>
      <w:tblInd w:w="0" w:type="dxa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5Dark-Accent1">
    <w:name w:val="Grid Table 5 Dark Accent 1"/>
    <w:basedOn w:val="TableNormal"/>
    <w:uiPriority w:val="50"/>
    <w:rsid w:val="00147EBC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28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28BE"/>
    <w:rPr>
      <w:rFonts w:ascii="Courier New" w:hAnsi="Courier New" w:cs="Courier New"/>
      <w:sz w:val="20"/>
      <w:szCs w:val="20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33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6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20</Pages>
  <Words>359</Words>
  <Characters>2051</Characters>
  <Application>Microsoft Macintosh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Project 2</vt:lpstr>
    </vt:vector>
  </TitlesOfParts>
  <LinksUpToDate>false</LinksUpToDate>
  <CharactersWithSpaces>2406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Jiyeon Lee</cp:lastModifiedBy>
  <cp:revision>3</cp:revision>
  <dcterms:created xsi:type="dcterms:W3CDTF">2019-11-20T21:49:00Z</dcterms:created>
  <dcterms:modified xsi:type="dcterms:W3CDTF">2019-11-20T22:11:00Z</dcterms:modified>
</cp:coreProperties>
</file>