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FD3E6F" w14:textId="4F74B633" w:rsidR="00945A4D" w:rsidRDefault="00C10167" w:rsidP="006D01C8">
      <w:pPr>
        <w:widowControl w:val="0"/>
        <w:autoSpaceDE w:val="0"/>
        <w:autoSpaceDN w:val="0"/>
        <w:adjustRightInd w:val="0"/>
        <w:outlineLvl w:val="0"/>
        <w:rPr>
          <w:rFonts w:ascii="Helvetica Neue" w:hAnsi="Helvetica Neue" w:cs="Helvetica Neue"/>
          <w:b/>
          <w:bCs/>
          <w:color w:val="000000"/>
          <w:sz w:val="60"/>
          <w:szCs w:val="60"/>
        </w:rPr>
      </w:pPr>
      <w:r>
        <w:rPr>
          <w:rFonts w:ascii="Helvetica Neue" w:hAnsi="Helvetica Neue" w:cs="Helvetica Neue"/>
          <w:b/>
          <w:bCs/>
          <w:color w:val="000000"/>
          <w:sz w:val="60"/>
          <w:szCs w:val="60"/>
        </w:rPr>
        <w:t>Project 3</w:t>
      </w:r>
    </w:p>
    <w:p w14:paraId="268317A7" w14:textId="77777777" w:rsidR="00695F69" w:rsidRDefault="00695F69" w:rsidP="00945A4D">
      <w:pPr>
        <w:widowControl w:val="0"/>
        <w:autoSpaceDE w:val="0"/>
        <w:autoSpaceDN w:val="0"/>
        <w:adjustRightInd w:val="0"/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255AAA2D" w14:textId="7DFB2338" w:rsidR="00695F69" w:rsidRDefault="00363934" w:rsidP="00695F69">
      <w:pPr>
        <w:rPr>
          <w:rFonts w:eastAsia="Times New Roman"/>
        </w:rPr>
      </w:pPr>
      <w: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  <w:t xml:space="preserve">1. </w:t>
      </w:r>
      <w:r w:rsidR="00695F69" w:rsidRPr="00695F69"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  <w:t>Rewrite a common use case for each user story. Sketch the screens the system should display in each use case.</w:t>
      </w:r>
    </w:p>
    <w:p w14:paraId="1CEDB3CB" w14:textId="4E80BE7A" w:rsidR="009363F9" w:rsidRDefault="009363F9" w:rsidP="00842300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color w:val="222D35"/>
        </w:rPr>
        <w:t>&lt;U</w:t>
      </w:r>
      <w:r w:rsidR="00496395">
        <w:rPr>
          <w:rFonts w:ascii="Helvetica Neue" w:hAnsi="Helvetica Neue" w:cs="Helvetica Neue"/>
          <w:bCs/>
          <w:color w:val="222D35"/>
        </w:rPr>
        <w:t>ser&gt;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2"/>
      </w:tblGrid>
      <w:tr w:rsidR="00FD7FEF" w14:paraId="181673AA" w14:textId="77777777" w:rsidTr="00E55528">
        <w:trPr>
          <w:trHeight w:val="3686"/>
        </w:trPr>
        <w:tc>
          <w:tcPr>
            <w:tcW w:w="4762" w:type="dxa"/>
          </w:tcPr>
          <w:p w14:paraId="0F4C4E8F" w14:textId="50F2705E" w:rsidR="00FD7FEF" w:rsidRDefault="00FD7FEF" w:rsidP="00DE3F3B">
            <w:r>
              <w:rPr>
                <w:rFonts w:eastAsia="Times New Roman"/>
                <w:color w:val="000000" w:themeColor="text1"/>
                <w:shd w:val="clear" w:color="auto" w:fill="FFFFFF"/>
              </w:rPr>
              <w:t>C</w:t>
            </w:r>
            <w:r w:rsidRPr="00C10167">
              <w:rPr>
                <w:rFonts w:eastAsia="Times New Roman"/>
                <w:color w:val="000000" w:themeColor="text1"/>
                <w:shd w:val="clear" w:color="auto" w:fill="FFFFFF"/>
              </w:rPr>
              <w:t>hange my password and/or full name</w:t>
            </w:r>
            <w:r w:rsidRPr="00FD7FEF">
              <w:rPr>
                <w:color w:val="000000" w:themeColor="text1"/>
              </w:rPr>
              <w:t>:</w:t>
            </w:r>
          </w:p>
          <w:p w14:paraId="7D6E801D" w14:textId="77777777" w:rsidR="00FD7FEF" w:rsidRDefault="00FD7FEF" w:rsidP="00DE3F3B"/>
          <w:p w14:paraId="1335D345" w14:textId="77777777" w:rsidR="00FD7FEF" w:rsidRDefault="00FD7FEF" w:rsidP="00DE3F3B"/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1466"/>
              <w:gridCol w:w="1483"/>
              <w:gridCol w:w="1363"/>
            </w:tblGrid>
            <w:tr w:rsidR="00FD7FEF" w14:paraId="26E3F00C" w14:textId="77777777" w:rsidTr="00DE3F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72016508" w14:textId="77777777" w:rsidR="00FD7FEF" w:rsidRDefault="00FD7FEF" w:rsidP="00DE3F3B">
                  <w:r>
                    <w:t>Username</w:t>
                  </w:r>
                </w:p>
              </w:tc>
              <w:tc>
                <w:tcPr>
                  <w:tcW w:w="1483" w:type="dxa"/>
                </w:tcPr>
                <w:p w14:paraId="3A8DC683" w14:textId="77777777" w:rsidR="00FD7FEF" w:rsidRDefault="00FD7FEF" w:rsidP="00DE3F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6C056AED" w14:textId="77777777" w:rsidR="00FD7FEF" w:rsidRDefault="00FD7FEF" w:rsidP="00DE3F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2013CFFE" w14:textId="71F9ED98" w:rsidR="00FD7FEF" w:rsidRPr="00F638AF" w:rsidRDefault="00FD7FEF" w:rsidP="00DE3F3B"/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1466"/>
              <w:gridCol w:w="1483"/>
              <w:gridCol w:w="1363"/>
            </w:tblGrid>
            <w:tr w:rsidR="00FD7FEF" w14:paraId="7A417D3D" w14:textId="77777777" w:rsidTr="00DE3F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331F1446" w14:textId="5A5A0028" w:rsidR="00FD7FEF" w:rsidRDefault="00FD7FEF" w:rsidP="00DE3F3B">
                  <w:r>
                    <w:t>Password</w:t>
                  </w:r>
                </w:p>
              </w:tc>
              <w:tc>
                <w:tcPr>
                  <w:tcW w:w="1483" w:type="dxa"/>
                </w:tcPr>
                <w:p w14:paraId="4A598278" w14:textId="122CAA24" w:rsidR="00FD7FEF" w:rsidRDefault="00FD7FEF" w:rsidP="00DE3F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66EF028B" w14:textId="77777777" w:rsidR="00FD7FEF" w:rsidRDefault="00FD7FEF" w:rsidP="00DE3F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0608BBBA" w14:textId="0109B524" w:rsidR="00FD7FEF" w:rsidRDefault="00FD7FEF" w:rsidP="0084230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6DB104A1" wp14:editId="37800CA5">
                      <wp:simplePos x="0" y="0"/>
                      <wp:positionH relativeFrom="column">
                        <wp:posOffset>1122045</wp:posOffset>
                      </wp:positionH>
                      <wp:positionV relativeFrom="paragraph">
                        <wp:posOffset>917575</wp:posOffset>
                      </wp:positionV>
                      <wp:extent cx="1031875" cy="236220"/>
                      <wp:effectExtent l="0" t="0" r="34925" b="17780"/>
                      <wp:wrapThrough wrapText="bothSides">
                        <wp:wrapPolygon edited="0">
                          <wp:start x="0" y="0"/>
                          <wp:lineTo x="0" y="20903"/>
                          <wp:lineTo x="21799" y="20903"/>
                          <wp:lineTo x="21799" y="0"/>
                          <wp:lineTo x="0" y="0"/>
                        </wp:wrapPolygon>
                      </wp:wrapThrough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187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DC1828" w14:textId="7E0C741D" w:rsidR="00FD7FEF" w:rsidRPr="00B93BB1" w:rsidRDefault="00FD7FEF" w:rsidP="00FD7FEF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Manage User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B104A1" id="Rectangle 9" o:spid="_x0000_s1026" style="position:absolute;margin-left:88.35pt;margin-top:72.25pt;width:81.25pt;height:18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" fillcolor="#4472c4 [3204]" strokecolor="#1f3763 [1604]" strokeweight="1pt">
                      <v:textbox>
                        <w:txbxContent>
                          <w:p w14:paraId="55DC1828" w14:textId="7E0C741D" w:rsidR="00FD7FEF" w:rsidRPr="00B93BB1" w:rsidRDefault="00FD7FEF" w:rsidP="00FD7FEF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Manage User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521E5DF7" wp14:editId="3532BE05">
                      <wp:simplePos x="0" y="0"/>
                      <wp:positionH relativeFrom="column">
                        <wp:posOffset>1123950</wp:posOffset>
                      </wp:positionH>
                      <wp:positionV relativeFrom="paragraph">
                        <wp:posOffset>570865</wp:posOffset>
                      </wp:positionV>
                      <wp:extent cx="683895" cy="236220"/>
                      <wp:effectExtent l="0" t="0" r="27305" b="17780"/>
                      <wp:wrapThrough wrapText="bothSides">
                        <wp:wrapPolygon edited="0">
                          <wp:start x="0" y="0"/>
                          <wp:lineTo x="0" y="20903"/>
                          <wp:lineTo x="21660" y="20903"/>
                          <wp:lineTo x="21660" y="0"/>
                          <wp:lineTo x="0" y="0"/>
                        </wp:wrapPolygon>
                      </wp:wrapThrough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B229B1" w14:textId="487373F6" w:rsidR="00FD7FEF" w:rsidRPr="00B93BB1" w:rsidRDefault="00FD7FEF" w:rsidP="007C4E09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Logout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1E5DF7" id="Rectangle 3" o:spid="_x0000_s1027" style="position:absolute;margin-left:88.5pt;margin-top:44.95pt;width:53.85pt;height:18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" fillcolor="#4472c4 [3204]" strokecolor="#1f3763 [1604]" strokeweight="1pt">
                      <v:textbox>
                        <w:txbxContent>
                          <w:p w14:paraId="0AB229B1" w14:textId="487373F6" w:rsidR="00FD7FEF" w:rsidRPr="00B93BB1" w:rsidRDefault="00FD7FEF" w:rsidP="007C4E09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Logout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2E0638C0" wp14:editId="6C76C82B">
                      <wp:simplePos x="0" y="0"/>
                      <wp:positionH relativeFrom="column">
                        <wp:posOffset>1124585</wp:posOffset>
                      </wp:positionH>
                      <wp:positionV relativeFrom="paragraph">
                        <wp:posOffset>223402</wp:posOffset>
                      </wp:positionV>
                      <wp:extent cx="683895" cy="236220"/>
                      <wp:effectExtent l="0" t="0" r="27305" b="17780"/>
                      <wp:wrapThrough wrapText="bothSides">
                        <wp:wrapPolygon edited="0">
                          <wp:start x="0" y="0"/>
                          <wp:lineTo x="0" y="20903"/>
                          <wp:lineTo x="21660" y="20903"/>
                          <wp:lineTo x="21660" y="0"/>
                          <wp:lineTo x="0" y="0"/>
                        </wp:wrapPolygon>
                      </wp:wrapThrough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35B368" w14:textId="20EC97D5" w:rsidR="00FD7FEF" w:rsidRPr="00B93BB1" w:rsidRDefault="00FD7FEF" w:rsidP="007C4E09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Login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0638C0" id="Rectangle 7" o:spid="_x0000_s1028" style="position:absolute;margin-left:88.55pt;margin-top:17.6pt;width:53.85pt;height:18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" fillcolor="#4472c4 [3204]" strokecolor="#1f3763 [1604]" strokeweight="1pt">
                      <v:textbox>
                        <w:txbxContent>
                          <w:p w14:paraId="4F35B368" w14:textId="20EC97D5" w:rsidR="00FD7FEF" w:rsidRPr="00B93BB1" w:rsidRDefault="00FD7FEF" w:rsidP="007C4E09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Login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</w:tc>
      </w:tr>
    </w:tbl>
    <w:p w14:paraId="6BBE708B" w14:textId="77777777" w:rsidR="00FD7FEF" w:rsidRPr="009363F9" w:rsidRDefault="00FD7FEF" w:rsidP="00842300"/>
    <w:p w14:paraId="604EC84B" w14:textId="655E84DF" w:rsidR="00FD7FEF" w:rsidRDefault="00FD7FEF" w:rsidP="00FD7FEF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color w:val="222D35"/>
        </w:rPr>
        <w:t>&lt;Admin&gt;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D7FEF" w14:paraId="69A2B0D3" w14:textId="77777777" w:rsidTr="00FD7FEF">
        <w:trPr>
          <w:trHeight w:val="3590"/>
        </w:trPr>
        <w:tc>
          <w:tcPr>
            <w:tcW w:w="4675" w:type="dxa"/>
          </w:tcPr>
          <w:p w14:paraId="29F9AD97" w14:textId="77777777" w:rsidR="00FD7FEF" w:rsidRDefault="00FD7FEF" w:rsidP="00DE3F3B">
            <w:r>
              <w:t>Home main screen:</w:t>
            </w:r>
          </w:p>
          <w:p w14:paraId="6A8533C6" w14:textId="77777777" w:rsidR="00FD7FEF" w:rsidRDefault="00FD7FEF" w:rsidP="00DE3F3B"/>
          <w:p w14:paraId="13201C6F" w14:textId="255A9E19" w:rsidR="00FD7FEF" w:rsidRPr="00B93BB1" w:rsidRDefault="00FD7FEF" w:rsidP="00DE3F3B">
            <w:pPr>
              <w:rPr>
                <w:sz w:val="28"/>
                <w:szCs w:val="28"/>
              </w:rPr>
            </w:pPr>
            <w:r w:rsidRPr="00B93BB1">
              <w:rPr>
                <w:sz w:val="28"/>
                <w:szCs w:val="28"/>
              </w:rPr>
              <w:t xml:space="preserve">        </w:t>
            </w:r>
            <w:r>
              <w:rPr>
                <w:sz w:val="28"/>
                <w:szCs w:val="28"/>
              </w:rPr>
              <w:t xml:space="preserve">  </w:t>
            </w:r>
            <w:r w:rsidRPr="00B93BB1">
              <w:rPr>
                <w:sz w:val="28"/>
                <w:szCs w:val="28"/>
              </w:rPr>
              <w:t>Store Management System</w:t>
            </w:r>
          </w:p>
          <w:p w14:paraId="51EF7835" w14:textId="77777777" w:rsidR="00FD7FEF" w:rsidRDefault="00FD7FEF" w:rsidP="00DE3F3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3373DDD4" wp14:editId="7F11D2B9">
                      <wp:simplePos x="0" y="0"/>
                      <wp:positionH relativeFrom="column">
                        <wp:posOffset>433705</wp:posOffset>
                      </wp:positionH>
                      <wp:positionV relativeFrom="paragraph">
                        <wp:posOffset>166370</wp:posOffset>
                      </wp:positionV>
                      <wp:extent cx="1828800" cy="457200"/>
                      <wp:effectExtent l="0" t="0" r="25400" b="25400"/>
                      <wp:wrapThrough wrapText="bothSides">
                        <wp:wrapPolygon edited="0">
                          <wp:start x="0" y="0"/>
                          <wp:lineTo x="0" y="21600"/>
                          <wp:lineTo x="21600" y="21600"/>
                          <wp:lineTo x="21600" y="0"/>
                          <wp:lineTo x="0" y="0"/>
                        </wp:wrapPolygon>
                      </wp:wrapThrough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0" cy="457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8F2CBF" w14:textId="77777777" w:rsidR="00FD7FEF" w:rsidRDefault="00FD7FEF" w:rsidP="007C4E09">
                                  <w:pPr>
                                    <w:jc w:val="center"/>
                                  </w:pPr>
                                  <w:r>
                                    <w:t>Admin Information: Name, current date/time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373DDD4" id="Rectangle 15" o:spid="_x0000_s1029" style="position:absolute;margin-left:34.15pt;margin-top:13.1pt;width:2in;height:3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" fillcolor="#4472c4 [3204]" strokecolor="#1f3763 [1604]" strokeweight="1pt">
                      <v:textbox>
                        <w:txbxContent>
                          <w:p w14:paraId="5E8F2CBF" w14:textId="77777777" w:rsidR="00FD7FEF" w:rsidRDefault="00FD7FEF" w:rsidP="007C4E09">
                            <w:pPr>
                              <w:jc w:val="center"/>
                            </w:pPr>
                            <w:r>
                              <w:t>Admin Information: Name, current date/time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2CF6E3B7" w14:textId="5A8F8040" w:rsidR="00FD7FEF" w:rsidRDefault="00FD7FEF" w:rsidP="00842300">
            <w:r>
              <w:t xml:space="preserve">      </w:t>
            </w:r>
          </w:p>
          <w:p w14:paraId="168AB621" w14:textId="77777777" w:rsidR="00FD7FEF" w:rsidRDefault="00FD7FEF" w:rsidP="00842300"/>
          <w:p w14:paraId="6279D0E0" w14:textId="0C447086" w:rsidR="00FD7FEF" w:rsidRDefault="00EC0B85" w:rsidP="0084230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0A1A81B3" wp14:editId="0259C85D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302260</wp:posOffset>
                      </wp:positionV>
                      <wp:extent cx="683895" cy="605790"/>
                      <wp:effectExtent l="0" t="0" r="27305" b="29210"/>
                      <wp:wrapThrough wrapText="bothSides">
                        <wp:wrapPolygon edited="0">
                          <wp:start x="0" y="0"/>
                          <wp:lineTo x="0" y="21736"/>
                          <wp:lineTo x="21660" y="21736"/>
                          <wp:lineTo x="21660" y="0"/>
                          <wp:lineTo x="0" y="0"/>
                        </wp:wrapPolygon>
                      </wp:wrapThrough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6057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8CD13C" w14:textId="77777777" w:rsidR="00FD7FEF" w:rsidRPr="00B93BB1" w:rsidRDefault="00FD7FEF" w:rsidP="007C4E09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Add a new User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1A81B3" id="Rectangle 20" o:spid="_x0000_s1030" style="position:absolute;margin-left:16.2pt;margin-top:23.8pt;width:53.85pt;height:47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" fillcolor="#4472c4 [3204]" strokecolor="#1f3763 [1604]" strokeweight="1pt">
                      <v:textbox>
                        <w:txbxContent>
                          <w:p w14:paraId="448CD13C" w14:textId="77777777" w:rsidR="00FD7FEF" w:rsidRPr="00B93BB1" w:rsidRDefault="00FD7FEF" w:rsidP="007C4E09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Add a new User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7BF806E8" wp14:editId="58E8FE68">
                      <wp:simplePos x="0" y="0"/>
                      <wp:positionH relativeFrom="column">
                        <wp:posOffset>1005205</wp:posOffset>
                      </wp:positionH>
                      <wp:positionV relativeFrom="paragraph">
                        <wp:posOffset>294005</wp:posOffset>
                      </wp:positionV>
                      <wp:extent cx="683895" cy="605790"/>
                      <wp:effectExtent l="0" t="0" r="27305" b="29210"/>
                      <wp:wrapThrough wrapText="bothSides">
                        <wp:wrapPolygon edited="0">
                          <wp:start x="0" y="0"/>
                          <wp:lineTo x="0" y="21736"/>
                          <wp:lineTo x="21660" y="21736"/>
                          <wp:lineTo x="21660" y="0"/>
                          <wp:lineTo x="0" y="0"/>
                        </wp:wrapPolygon>
                      </wp:wrapThrough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6057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E478ED" w14:textId="77777777" w:rsidR="006616D2" w:rsidRDefault="00FD7FEF" w:rsidP="00FD7FEF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 xml:space="preserve">Manage </w:t>
                                  </w:r>
                                </w:p>
                                <w:p w14:paraId="463C38B8" w14:textId="49FFDD36" w:rsidR="00FD7FEF" w:rsidRPr="00B93BB1" w:rsidRDefault="00FD7FEF" w:rsidP="00FD7FEF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 User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F806E8" id="Rectangle 28" o:spid="_x0000_s1031" style="position:absolute;margin-left:79.15pt;margin-top:23.15pt;width:53.85pt;height:47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" fillcolor="#4472c4 [3204]" strokecolor="#1f3763 [1604]" strokeweight="1pt">
                      <v:textbox>
                        <w:txbxContent>
                          <w:p w14:paraId="1AE478ED" w14:textId="77777777" w:rsidR="006616D2" w:rsidRDefault="00FD7FEF" w:rsidP="00FD7FEF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Manage </w:t>
                            </w:r>
                          </w:p>
                          <w:p w14:paraId="463C38B8" w14:textId="49FFDD36" w:rsidR="00FD7FEF" w:rsidRPr="00B93BB1" w:rsidRDefault="00FD7FEF" w:rsidP="00FD7FEF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a </w:t>
                            </w:r>
                            <w:r>
                              <w:rPr>
                                <w:sz w:val="16"/>
                              </w:rPr>
                              <w:t>User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5EB914CD" wp14:editId="28B5E863">
                      <wp:simplePos x="0" y="0"/>
                      <wp:positionH relativeFrom="column">
                        <wp:posOffset>1805940</wp:posOffset>
                      </wp:positionH>
                      <wp:positionV relativeFrom="paragraph">
                        <wp:posOffset>294640</wp:posOffset>
                      </wp:positionV>
                      <wp:extent cx="683895" cy="605790"/>
                      <wp:effectExtent l="0" t="0" r="27305" b="29210"/>
                      <wp:wrapThrough wrapText="bothSides">
                        <wp:wrapPolygon edited="0">
                          <wp:start x="0" y="0"/>
                          <wp:lineTo x="0" y="21736"/>
                          <wp:lineTo x="21660" y="21736"/>
                          <wp:lineTo x="21660" y="0"/>
                          <wp:lineTo x="0" y="0"/>
                        </wp:wrapPolygon>
                      </wp:wrapThrough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6057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0ED3B2" w14:textId="6B8D3CD6" w:rsidR="00EC0B85" w:rsidRDefault="00EC0B85" w:rsidP="00EC0B85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Add a new</w:t>
                                  </w:r>
                                </w:p>
                                <w:p w14:paraId="24264762" w14:textId="2463CD76" w:rsidR="00EC0B85" w:rsidRPr="00B93BB1" w:rsidRDefault="00EC0B85" w:rsidP="00EC0B85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Purchase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B914CD" id="Rectangle 29" o:spid="_x0000_s1032" style="position:absolute;margin-left:142.2pt;margin-top:23.2pt;width:53.85pt;height:47.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" fillcolor="#4472c4 [3204]" strokecolor="#1f3763 [1604]" strokeweight="1pt">
                      <v:textbox>
                        <w:txbxContent>
                          <w:p w14:paraId="350ED3B2" w14:textId="6B8D3CD6" w:rsidR="00EC0B85" w:rsidRDefault="00EC0B85" w:rsidP="00EC0B85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Add a new</w:t>
                            </w:r>
                          </w:p>
                          <w:p w14:paraId="24264762" w14:textId="2463CD76" w:rsidR="00EC0B85" w:rsidRPr="00B93BB1" w:rsidRDefault="00EC0B85" w:rsidP="00EC0B85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Purchase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764F06C0" w14:textId="279EA59E" w:rsidR="00FD7FEF" w:rsidRDefault="00EC0B85" w:rsidP="0084230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1868BB23" wp14:editId="4527C1DA">
                      <wp:simplePos x="0" y="0"/>
                      <wp:positionH relativeFrom="column">
                        <wp:posOffset>890270</wp:posOffset>
                      </wp:positionH>
                      <wp:positionV relativeFrom="paragraph">
                        <wp:posOffset>922020</wp:posOffset>
                      </wp:positionV>
                      <wp:extent cx="964565" cy="605790"/>
                      <wp:effectExtent l="0" t="0" r="26035" b="29210"/>
                      <wp:wrapThrough wrapText="bothSides">
                        <wp:wrapPolygon edited="0">
                          <wp:start x="0" y="0"/>
                          <wp:lineTo x="0" y="21736"/>
                          <wp:lineTo x="21614" y="21736"/>
                          <wp:lineTo x="21614" y="0"/>
                          <wp:lineTo x="0" y="0"/>
                        </wp:wrapPolygon>
                      </wp:wrapThrough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4565" cy="6057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45F99C" w14:textId="77777777" w:rsidR="00FD7FEF" w:rsidRDefault="00FD7FEF" w:rsidP="007C4E09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Delete an Existing</w:t>
                                  </w:r>
                                </w:p>
                                <w:p w14:paraId="0285C58B" w14:textId="77777777" w:rsidR="00FD7FEF" w:rsidRPr="00B93BB1" w:rsidRDefault="00FD7FEF" w:rsidP="007C4E09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User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68BB23" id="Rectangle 22" o:spid="_x0000_s1033" style="position:absolute;margin-left:70.1pt;margin-top:72.6pt;width:75.95pt;height:47.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" fillcolor="#4472c4 [3204]" strokecolor="#1f3763 [1604]" strokeweight="1pt">
                      <v:textbox>
                        <w:txbxContent>
                          <w:p w14:paraId="6745F99C" w14:textId="77777777" w:rsidR="00FD7FEF" w:rsidRDefault="00FD7FEF" w:rsidP="007C4E0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Delete an Existing</w:t>
                            </w:r>
                          </w:p>
                          <w:p w14:paraId="0285C58B" w14:textId="77777777" w:rsidR="00FD7FEF" w:rsidRPr="00B93BB1" w:rsidRDefault="00FD7FEF" w:rsidP="007C4E0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User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50C2EABC" w14:textId="44158CB3" w:rsidR="00FD7FEF" w:rsidRDefault="00FD7FEF" w:rsidP="00842300"/>
          <w:p w14:paraId="60B41938" w14:textId="521B0818" w:rsidR="00FD7FEF" w:rsidRDefault="00FD7FEF" w:rsidP="00842300"/>
          <w:p w14:paraId="78385AE6" w14:textId="7FAAD6F9" w:rsidR="00FD7FEF" w:rsidRDefault="00FD7FEF" w:rsidP="00842300"/>
          <w:p w14:paraId="2504166D" w14:textId="24298AEE" w:rsidR="00FD7FEF" w:rsidRDefault="00FD7FEF" w:rsidP="00842300"/>
          <w:p w14:paraId="7E4DE038" w14:textId="3DD30B33" w:rsidR="00FD7FEF" w:rsidRDefault="00FD7FEF" w:rsidP="00842300"/>
        </w:tc>
        <w:tc>
          <w:tcPr>
            <w:tcW w:w="4675" w:type="dxa"/>
          </w:tcPr>
          <w:p w14:paraId="4BE22C31" w14:textId="77777777" w:rsidR="00EC0B85" w:rsidRDefault="00EC0B85" w:rsidP="00EC0B85">
            <w:r>
              <w:t>Add a new User:</w:t>
            </w:r>
          </w:p>
          <w:p w14:paraId="3EC632F6" w14:textId="77777777" w:rsidR="00EC0B85" w:rsidRDefault="00EC0B85" w:rsidP="00EC0B85"/>
          <w:p w14:paraId="549DD511" w14:textId="77777777" w:rsidR="00EC0B85" w:rsidRPr="00F638AF" w:rsidRDefault="00EC0B85" w:rsidP="00EC0B85"/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1466"/>
              <w:gridCol w:w="1483"/>
              <w:gridCol w:w="1363"/>
            </w:tblGrid>
            <w:tr w:rsidR="00EC0B85" w14:paraId="422D3431" w14:textId="77777777" w:rsidTr="00DE3F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4603D4E0" w14:textId="77777777" w:rsidR="00EC0B85" w:rsidRDefault="00EC0B85" w:rsidP="00DE3F3B">
                  <w:r>
                    <w:t>Username</w:t>
                  </w:r>
                </w:p>
              </w:tc>
              <w:tc>
                <w:tcPr>
                  <w:tcW w:w="1483" w:type="dxa"/>
                </w:tcPr>
                <w:p w14:paraId="1C0A7E34" w14:textId="77777777" w:rsidR="00EC0B85" w:rsidRDefault="00EC0B85" w:rsidP="00DE3F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599848C9" w14:textId="77777777" w:rsidR="00EC0B85" w:rsidRDefault="00EC0B85" w:rsidP="00DE3F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C0B85" w14:paraId="26FDB383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5B38083A" w14:textId="77777777" w:rsidR="00EC0B85" w:rsidRDefault="00EC0B85" w:rsidP="00DE3F3B">
                  <w:r>
                    <w:t>Password</w:t>
                  </w:r>
                </w:p>
              </w:tc>
              <w:tc>
                <w:tcPr>
                  <w:tcW w:w="1483" w:type="dxa"/>
                </w:tcPr>
                <w:p w14:paraId="0FA07D67" w14:textId="77777777" w:rsidR="00EC0B85" w:rsidRDefault="00EC0B85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1AF79437" w14:textId="77777777" w:rsidR="00EC0B85" w:rsidRDefault="00EC0B85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C0B85" w14:paraId="3E44867F" w14:textId="77777777" w:rsidTr="00DE3F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6DDC5E89" w14:textId="77777777" w:rsidR="00EC0B85" w:rsidRDefault="00EC0B85" w:rsidP="00DE3F3B">
                  <w:r>
                    <w:t>Full Name</w:t>
                  </w:r>
                </w:p>
              </w:tc>
              <w:tc>
                <w:tcPr>
                  <w:tcW w:w="1483" w:type="dxa"/>
                </w:tcPr>
                <w:p w14:paraId="3A23A595" w14:textId="77777777" w:rsidR="00EC0B85" w:rsidRDefault="00EC0B85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049409B1" w14:textId="77777777" w:rsidR="00EC0B85" w:rsidRDefault="00EC0B85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C0B85" w14:paraId="1458872C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65E87CA4" w14:textId="77777777" w:rsidR="00EC0B85" w:rsidRDefault="00EC0B85" w:rsidP="00DE3F3B">
                  <w:r>
                    <w:t>User Type</w:t>
                  </w:r>
                </w:p>
              </w:tc>
              <w:tc>
                <w:tcPr>
                  <w:tcW w:w="1483" w:type="dxa"/>
                </w:tcPr>
                <w:p w14:paraId="23029CDC" w14:textId="77777777" w:rsidR="00EC0B85" w:rsidRDefault="00EC0B85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3648725F" w14:textId="77777777" w:rsidR="00EC0B85" w:rsidRDefault="00EC0B85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2E4A0B26" w14:textId="77777777" w:rsidR="00FD7FEF" w:rsidRDefault="00FD7FEF" w:rsidP="00842300"/>
          <w:p w14:paraId="699A86AC" w14:textId="19C3D354" w:rsidR="00B9281F" w:rsidRDefault="00B9281F" w:rsidP="00842300"/>
          <w:p w14:paraId="682D5477" w14:textId="4213CC09" w:rsidR="00B9281F" w:rsidRDefault="00B9281F" w:rsidP="0084230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07A60191" wp14:editId="74ADC4A7">
                      <wp:simplePos x="0" y="0"/>
                      <wp:positionH relativeFrom="column">
                        <wp:posOffset>1812925</wp:posOffset>
                      </wp:positionH>
                      <wp:positionV relativeFrom="paragraph">
                        <wp:posOffset>111760</wp:posOffset>
                      </wp:positionV>
                      <wp:extent cx="683895" cy="236220"/>
                      <wp:effectExtent l="0" t="0" r="27305" b="17780"/>
                      <wp:wrapThrough wrapText="bothSides">
                        <wp:wrapPolygon edited="0">
                          <wp:start x="0" y="0"/>
                          <wp:lineTo x="0" y="20903"/>
                          <wp:lineTo x="21660" y="20903"/>
                          <wp:lineTo x="21660" y="0"/>
                          <wp:lineTo x="0" y="0"/>
                        </wp:wrapPolygon>
                      </wp:wrapThrough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E2F68C" w14:textId="45B96889" w:rsidR="00B9281F" w:rsidRPr="00B93BB1" w:rsidRDefault="00B9281F" w:rsidP="00B9281F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A60191" id="Rectangle 36" o:spid="_x0000_s1034" style="position:absolute;margin-left:142.75pt;margin-top:8.8pt;width:53.85pt;height:18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" fillcolor="#4472c4 [3204]" strokecolor="#1f3763 [1604]" strokeweight="1pt">
                      <v:textbox>
                        <w:txbxContent>
                          <w:p w14:paraId="5CE2F68C" w14:textId="45B96889" w:rsidR="00B9281F" w:rsidRPr="00B93BB1" w:rsidRDefault="00B9281F" w:rsidP="00B9281F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339A1DE" wp14:editId="2833C14F">
                      <wp:simplePos x="0" y="0"/>
                      <wp:positionH relativeFrom="column">
                        <wp:posOffset>1012825</wp:posOffset>
                      </wp:positionH>
                      <wp:positionV relativeFrom="paragraph">
                        <wp:posOffset>111760</wp:posOffset>
                      </wp:positionV>
                      <wp:extent cx="683895" cy="236220"/>
                      <wp:effectExtent l="0" t="0" r="27305" b="17780"/>
                      <wp:wrapThrough wrapText="bothSides">
                        <wp:wrapPolygon edited="0">
                          <wp:start x="0" y="0"/>
                          <wp:lineTo x="0" y="20903"/>
                          <wp:lineTo x="21660" y="20903"/>
                          <wp:lineTo x="21660" y="0"/>
                          <wp:lineTo x="0" y="0"/>
                        </wp:wrapPolygon>
                      </wp:wrapThrough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5B53E13" w14:textId="591E263D" w:rsidR="00B9281F" w:rsidRPr="00B93BB1" w:rsidRDefault="00B9281F" w:rsidP="00B9281F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39A1DE" id="Rectangle 34" o:spid="_x0000_s1035" style="position:absolute;margin-left:79.75pt;margin-top:8.8pt;width:53.85pt;height:18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" fillcolor="#4472c4 [3204]" strokecolor="#1f3763 [1604]" strokeweight="1pt">
                      <v:textbox>
                        <w:txbxContent>
                          <w:p w14:paraId="75B53E13" w14:textId="591E263D" w:rsidR="00B9281F" w:rsidRPr="00B93BB1" w:rsidRDefault="00B9281F" w:rsidP="00B9281F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Add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2E0E4D39" w14:textId="5CF1C4B2" w:rsidR="00B9281F" w:rsidRDefault="00B9281F" w:rsidP="00842300"/>
          <w:p w14:paraId="0C9FCDB1" w14:textId="6D3C5BF2" w:rsidR="00B9281F" w:rsidRDefault="00B9281F" w:rsidP="00842300"/>
        </w:tc>
      </w:tr>
      <w:tr w:rsidR="00EC0B85" w14:paraId="144F1CA2" w14:textId="77777777" w:rsidTr="00FD7FEF">
        <w:trPr>
          <w:trHeight w:val="3590"/>
        </w:trPr>
        <w:tc>
          <w:tcPr>
            <w:tcW w:w="4675" w:type="dxa"/>
          </w:tcPr>
          <w:p w14:paraId="1E710514" w14:textId="2D97F386" w:rsidR="00E63A6D" w:rsidRDefault="00E63A6D" w:rsidP="00E63A6D">
            <w:r>
              <w:lastRenderedPageBreak/>
              <w:t>Manage a new User:</w:t>
            </w:r>
          </w:p>
          <w:p w14:paraId="70DC926D" w14:textId="523342E2" w:rsidR="00E63A6D" w:rsidRDefault="00E63A6D" w:rsidP="00E63A6D"/>
          <w:p w14:paraId="58EA4859" w14:textId="1F469D5E" w:rsidR="00E63A6D" w:rsidRDefault="00E63A6D" w:rsidP="00E63A6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010D8632" wp14:editId="1034F82F">
                      <wp:simplePos x="0" y="0"/>
                      <wp:positionH relativeFrom="column">
                        <wp:posOffset>1689100</wp:posOffset>
                      </wp:positionH>
                      <wp:positionV relativeFrom="paragraph">
                        <wp:posOffset>104140</wp:posOffset>
                      </wp:positionV>
                      <wp:extent cx="683895" cy="236220"/>
                      <wp:effectExtent l="0" t="0" r="27305" b="17780"/>
                      <wp:wrapThrough wrapText="bothSides">
                        <wp:wrapPolygon edited="0">
                          <wp:start x="0" y="0"/>
                          <wp:lineTo x="0" y="20903"/>
                          <wp:lineTo x="21660" y="20903"/>
                          <wp:lineTo x="21660" y="0"/>
                          <wp:lineTo x="0" y="0"/>
                        </wp:wrapPolygon>
                      </wp:wrapThrough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94404B" w14:textId="023142DC" w:rsidR="00E63A6D" w:rsidRPr="00B93BB1" w:rsidRDefault="00E63A6D" w:rsidP="00E63A6D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Save User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0D8632" id="Rectangle 39" o:spid="_x0000_s1036" style="position:absolute;margin-left:133pt;margin-top:8.2pt;width:53.85pt;height:18.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" fillcolor="#4472c4 [3204]" strokecolor="#1f3763 [1604]" strokeweight="1pt">
                      <v:textbox>
                        <w:txbxContent>
                          <w:p w14:paraId="3794404B" w14:textId="023142DC" w:rsidR="00E63A6D" w:rsidRPr="00B93BB1" w:rsidRDefault="00E63A6D" w:rsidP="00E63A6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Save User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3A618759" wp14:editId="3D1AE83C">
                      <wp:simplePos x="0" y="0"/>
                      <wp:positionH relativeFrom="column">
                        <wp:posOffset>780415</wp:posOffset>
                      </wp:positionH>
                      <wp:positionV relativeFrom="paragraph">
                        <wp:posOffset>104140</wp:posOffset>
                      </wp:positionV>
                      <wp:extent cx="683895" cy="236220"/>
                      <wp:effectExtent l="0" t="0" r="27305" b="17780"/>
                      <wp:wrapThrough wrapText="bothSides">
                        <wp:wrapPolygon edited="0">
                          <wp:start x="0" y="0"/>
                          <wp:lineTo x="0" y="20903"/>
                          <wp:lineTo x="21660" y="20903"/>
                          <wp:lineTo x="21660" y="0"/>
                          <wp:lineTo x="0" y="0"/>
                        </wp:wrapPolygon>
                      </wp:wrapThrough>
                      <wp:docPr id="41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70C937" w14:textId="07BE323E" w:rsidR="00E63A6D" w:rsidRPr="00B93BB1" w:rsidRDefault="00E63A6D" w:rsidP="00E63A6D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Load User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618759" id="Rectangle 41" o:spid="_x0000_s1037" style="position:absolute;margin-left:61.45pt;margin-top:8.2pt;width:53.85pt;height:18.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" fillcolor="#4472c4 [3204]" strokecolor="#1f3763 [1604]" strokeweight="1pt">
                      <v:textbox>
                        <w:txbxContent>
                          <w:p w14:paraId="5B70C937" w14:textId="07BE323E" w:rsidR="00E63A6D" w:rsidRPr="00B93BB1" w:rsidRDefault="00E63A6D" w:rsidP="00E63A6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Load User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714CE271" w14:textId="31F1AB55" w:rsidR="00E63A6D" w:rsidRDefault="00E63A6D" w:rsidP="00E63A6D"/>
          <w:p w14:paraId="5FC6C0F5" w14:textId="77777777" w:rsidR="00E63A6D" w:rsidRPr="00F638AF" w:rsidRDefault="00E63A6D" w:rsidP="00E63A6D"/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1466"/>
              <w:gridCol w:w="1483"/>
              <w:gridCol w:w="1363"/>
            </w:tblGrid>
            <w:tr w:rsidR="00E63A6D" w14:paraId="08494DFA" w14:textId="77777777" w:rsidTr="00DE3F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2EE655C6" w14:textId="77777777" w:rsidR="00E63A6D" w:rsidRDefault="00E63A6D" w:rsidP="00DE3F3B">
                  <w:r>
                    <w:t>Username</w:t>
                  </w:r>
                </w:p>
              </w:tc>
              <w:tc>
                <w:tcPr>
                  <w:tcW w:w="1483" w:type="dxa"/>
                </w:tcPr>
                <w:p w14:paraId="557565CB" w14:textId="77777777" w:rsidR="00E63A6D" w:rsidRDefault="00E63A6D" w:rsidP="00DE3F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13CF06EC" w14:textId="77777777" w:rsidR="00E63A6D" w:rsidRDefault="00E63A6D" w:rsidP="00DE3F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63A6D" w14:paraId="081B1F4C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7F4112CF" w14:textId="77777777" w:rsidR="00E63A6D" w:rsidRDefault="00E63A6D" w:rsidP="00DE3F3B">
                  <w:r>
                    <w:t>Password</w:t>
                  </w:r>
                </w:p>
              </w:tc>
              <w:tc>
                <w:tcPr>
                  <w:tcW w:w="1483" w:type="dxa"/>
                </w:tcPr>
                <w:p w14:paraId="7E7B88BB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64395FBF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63A6D" w14:paraId="4C2148BD" w14:textId="77777777" w:rsidTr="00DE3F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138C5238" w14:textId="77777777" w:rsidR="00E63A6D" w:rsidRDefault="00E63A6D" w:rsidP="00DE3F3B">
                  <w:r>
                    <w:t>Full Name</w:t>
                  </w:r>
                </w:p>
              </w:tc>
              <w:tc>
                <w:tcPr>
                  <w:tcW w:w="1483" w:type="dxa"/>
                </w:tcPr>
                <w:p w14:paraId="093AFD3F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371217A1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63A6D" w14:paraId="0BD26E4A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33F05EEA" w14:textId="77777777" w:rsidR="00E63A6D" w:rsidRDefault="00E63A6D" w:rsidP="00DE3F3B">
                  <w:r>
                    <w:t>User Type</w:t>
                  </w:r>
                </w:p>
              </w:tc>
              <w:tc>
                <w:tcPr>
                  <w:tcW w:w="1483" w:type="dxa"/>
                </w:tcPr>
                <w:p w14:paraId="27761233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77A4E42C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22DDBB91" w14:textId="2E6A121A" w:rsidR="00E63A6D" w:rsidRDefault="00E63A6D" w:rsidP="00E63A6D"/>
          <w:p w14:paraId="2F71635F" w14:textId="77777777" w:rsidR="00E63A6D" w:rsidRDefault="00E63A6D" w:rsidP="00E63A6D"/>
          <w:p w14:paraId="2BFE081B" w14:textId="27874DD7" w:rsidR="00E63A6D" w:rsidRDefault="00E63A6D" w:rsidP="00E63A6D"/>
          <w:p w14:paraId="4B89D06B" w14:textId="77777777" w:rsidR="00E63A6D" w:rsidRDefault="00E63A6D" w:rsidP="00E63A6D"/>
          <w:p w14:paraId="37E2FF17" w14:textId="77777777" w:rsidR="00EC0B85" w:rsidRDefault="00EC0B85" w:rsidP="00DE3F3B"/>
        </w:tc>
        <w:tc>
          <w:tcPr>
            <w:tcW w:w="4675" w:type="dxa"/>
          </w:tcPr>
          <w:p w14:paraId="23995183" w14:textId="67B49752" w:rsidR="00B9281F" w:rsidRDefault="00B9281F" w:rsidP="00B9281F">
            <w:r>
              <w:t>Add a new Purchase:</w:t>
            </w:r>
          </w:p>
          <w:p w14:paraId="4BD8D8C5" w14:textId="77777777" w:rsidR="00B9281F" w:rsidRDefault="00B9281F" w:rsidP="00B9281F"/>
          <w:p w14:paraId="5900D0A9" w14:textId="77777777" w:rsidR="00B9281F" w:rsidRPr="00F638AF" w:rsidRDefault="00B9281F" w:rsidP="00B9281F"/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1496"/>
              <w:gridCol w:w="1483"/>
              <w:gridCol w:w="1363"/>
            </w:tblGrid>
            <w:tr w:rsidR="00B9281F" w14:paraId="2D234B65" w14:textId="77777777" w:rsidTr="00DE3F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0F51CE19" w14:textId="1A7B989B" w:rsidR="00B9281F" w:rsidRDefault="00B9281F" w:rsidP="00DE3F3B">
                  <w:proofErr w:type="spellStart"/>
                  <w:r>
                    <w:t>PurchaseID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505C3B5F" w14:textId="77777777" w:rsidR="00B9281F" w:rsidRDefault="00B9281F" w:rsidP="00DE3F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7D5E7E61" w14:textId="77777777" w:rsidR="00B9281F" w:rsidRDefault="00B9281F" w:rsidP="00DE3F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B9281F" w14:paraId="0B1D833B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3E103AC8" w14:textId="43206E38" w:rsidR="00B9281F" w:rsidRDefault="00B9281F" w:rsidP="00DE3F3B">
                  <w:proofErr w:type="spellStart"/>
                  <w:r>
                    <w:t>CustomerID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0FABE360" w14:textId="77777777" w:rsidR="00B9281F" w:rsidRDefault="00B9281F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503E8FBF" w14:textId="77777777" w:rsidR="00B9281F" w:rsidRDefault="00B9281F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B9281F" w14:paraId="11074656" w14:textId="77777777" w:rsidTr="00DE3F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0640370B" w14:textId="5204B13A" w:rsidR="00B9281F" w:rsidRDefault="00B9281F" w:rsidP="00DE3F3B">
                  <w:proofErr w:type="spellStart"/>
                  <w:r>
                    <w:t>ProductID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688C54D8" w14:textId="77777777" w:rsidR="00B9281F" w:rsidRDefault="00B9281F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6A9FD6FB" w14:textId="77777777" w:rsidR="00B9281F" w:rsidRDefault="00B9281F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B9281F" w14:paraId="1C6E58D6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5F21FAFA" w14:textId="106A90DA" w:rsidR="00B9281F" w:rsidRDefault="00B9281F" w:rsidP="00DE3F3B">
                  <w:r>
                    <w:t>Quantity</w:t>
                  </w:r>
                </w:p>
              </w:tc>
              <w:tc>
                <w:tcPr>
                  <w:tcW w:w="1483" w:type="dxa"/>
                </w:tcPr>
                <w:p w14:paraId="35A62954" w14:textId="77777777" w:rsidR="00B9281F" w:rsidRDefault="00B9281F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428C538E" w14:textId="77777777" w:rsidR="00B9281F" w:rsidRDefault="00B9281F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5052D2F2" w14:textId="77777777" w:rsidR="00B9281F" w:rsidRDefault="00B9281F" w:rsidP="00B9281F"/>
          <w:p w14:paraId="14737984" w14:textId="77777777" w:rsidR="00B9281F" w:rsidRDefault="00B9281F" w:rsidP="00B9281F"/>
          <w:p w14:paraId="2D096A23" w14:textId="77777777" w:rsidR="00B9281F" w:rsidRDefault="00B9281F" w:rsidP="00B9281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3364A6E" wp14:editId="54D20CB7">
                      <wp:simplePos x="0" y="0"/>
                      <wp:positionH relativeFrom="column">
                        <wp:posOffset>1812925</wp:posOffset>
                      </wp:positionH>
                      <wp:positionV relativeFrom="paragraph">
                        <wp:posOffset>111760</wp:posOffset>
                      </wp:positionV>
                      <wp:extent cx="683895" cy="236220"/>
                      <wp:effectExtent l="0" t="0" r="27305" b="17780"/>
                      <wp:wrapThrough wrapText="bothSides">
                        <wp:wrapPolygon edited="0">
                          <wp:start x="0" y="0"/>
                          <wp:lineTo x="0" y="20903"/>
                          <wp:lineTo x="21660" y="20903"/>
                          <wp:lineTo x="21660" y="0"/>
                          <wp:lineTo x="0" y="0"/>
                        </wp:wrapPolygon>
                      </wp:wrapThrough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FD55E1A" w14:textId="77777777" w:rsidR="00B9281F" w:rsidRPr="00B93BB1" w:rsidRDefault="00B9281F" w:rsidP="00B9281F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364A6E" id="Rectangle 37" o:spid="_x0000_s1038" style="position:absolute;margin-left:142.75pt;margin-top:8.8pt;width:53.85pt;height:18.6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" fillcolor="#4472c4 [3204]" strokecolor="#1f3763 [1604]" strokeweight="1pt">
                      <v:textbox>
                        <w:txbxContent>
                          <w:p w14:paraId="2FD55E1A" w14:textId="77777777" w:rsidR="00B9281F" w:rsidRPr="00B93BB1" w:rsidRDefault="00B9281F" w:rsidP="00B9281F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193EAF83" wp14:editId="14DFF5B5">
                      <wp:simplePos x="0" y="0"/>
                      <wp:positionH relativeFrom="column">
                        <wp:posOffset>1012825</wp:posOffset>
                      </wp:positionH>
                      <wp:positionV relativeFrom="paragraph">
                        <wp:posOffset>111760</wp:posOffset>
                      </wp:positionV>
                      <wp:extent cx="683895" cy="236220"/>
                      <wp:effectExtent l="0" t="0" r="27305" b="17780"/>
                      <wp:wrapThrough wrapText="bothSides">
                        <wp:wrapPolygon edited="0">
                          <wp:start x="0" y="0"/>
                          <wp:lineTo x="0" y="20903"/>
                          <wp:lineTo x="21660" y="20903"/>
                          <wp:lineTo x="21660" y="0"/>
                          <wp:lineTo x="0" y="0"/>
                        </wp:wrapPolygon>
                      </wp:wrapThrough>
                      <wp:docPr id="38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87E643" w14:textId="77777777" w:rsidR="00B9281F" w:rsidRPr="00B93BB1" w:rsidRDefault="00B9281F" w:rsidP="00B9281F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3EAF83" id="Rectangle 38" o:spid="_x0000_s1039" style="position:absolute;margin-left:79.75pt;margin-top:8.8pt;width:53.85pt;height:18.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" fillcolor="#4472c4 [3204]" strokecolor="#1f3763 [1604]" strokeweight="1pt">
                      <v:textbox>
                        <w:txbxContent>
                          <w:p w14:paraId="2787E643" w14:textId="77777777" w:rsidR="00B9281F" w:rsidRPr="00B93BB1" w:rsidRDefault="00B9281F" w:rsidP="00B9281F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Add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5D39887F" w14:textId="77777777" w:rsidR="00B9281F" w:rsidRDefault="00B9281F" w:rsidP="00B9281F"/>
          <w:p w14:paraId="1A60F2CB" w14:textId="77777777" w:rsidR="00EC0B85" w:rsidRDefault="00EC0B85" w:rsidP="00EC0B85"/>
        </w:tc>
      </w:tr>
      <w:tr w:rsidR="00FD7FEF" w14:paraId="3EFCD39C" w14:textId="77777777" w:rsidTr="00FD7FEF">
        <w:trPr>
          <w:trHeight w:val="3590"/>
        </w:trPr>
        <w:tc>
          <w:tcPr>
            <w:tcW w:w="4675" w:type="dxa"/>
          </w:tcPr>
          <w:p w14:paraId="7CC4EFA9" w14:textId="77777777" w:rsidR="00EC0B85" w:rsidRDefault="00EC0B85" w:rsidP="00EC0B85">
            <w:r>
              <w:t>Delete an Existing User:</w:t>
            </w:r>
          </w:p>
          <w:p w14:paraId="2A2B319D" w14:textId="77777777" w:rsidR="00EC0B85" w:rsidRDefault="00EC0B85" w:rsidP="00EC0B85"/>
          <w:p w14:paraId="561B1A64" w14:textId="77777777" w:rsidR="00EC0B85" w:rsidRDefault="00EC0B85" w:rsidP="00EC0B85"/>
          <w:p w14:paraId="68D05DAB" w14:textId="77777777" w:rsidR="00EC0B85" w:rsidRDefault="00EC0B85" w:rsidP="00EC0B85"/>
          <w:p w14:paraId="1CA6662E" w14:textId="77777777" w:rsidR="00EC0B85" w:rsidRPr="00F638AF" w:rsidRDefault="00EC0B85" w:rsidP="00EC0B85"/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1466"/>
              <w:gridCol w:w="1483"/>
              <w:gridCol w:w="1363"/>
            </w:tblGrid>
            <w:tr w:rsidR="00EC0B85" w14:paraId="7E0D5AF5" w14:textId="77777777" w:rsidTr="00DE3F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36AAAC42" w14:textId="77777777" w:rsidR="00EC0B85" w:rsidRDefault="00EC0B85" w:rsidP="00DE3F3B">
                  <w:r>
                    <w:t>Username</w:t>
                  </w:r>
                </w:p>
              </w:tc>
              <w:tc>
                <w:tcPr>
                  <w:tcW w:w="1483" w:type="dxa"/>
                </w:tcPr>
                <w:p w14:paraId="4C9F26A2" w14:textId="77777777" w:rsidR="00EC0B85" w:rsidRDefault="00EC0B85" w:rsidP="00DE3F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1099F9B5" w14:textId="77777777" w:rsidR="00EC0B85" w:rsidRDefault="00EC0B85" w:rsidP="00DE3F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4A35697F" w14:textId="77777777" w:rsidR="00EC0B85" w:rsidRDefault="00EC0B85" w:rsidP="00EC0B85"/>
          <w:p w14:paraId="7E1D0998" w14:textId="77777777" w:rsidR="00EC0B85" w:rsidRDefault="00EC0B85" w:rsidP="00EC0B85"/>
          <w:p w14:paraId="7910548A" w14:textId="48CCAE0E" w:rsidR="00FD7FEF" w:rsidRDefault="00FD7FEF" w:rsidP="00DE3F3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6F3E1A76" wp14:editId="3C8A16BB">
                      <wp:simplePos x="0" y="0"/>
                      <wp:positionH relativeFrom="column">
                        <wp:posOffset>1904365</wp:posOffset>
                      </wp:positionH>
                      <wp:positionV relativeFrom="paragraph">
                        <wp:posOffset>165100</wp:posOffset>
                      </wp:positionV>
                      <wp:extent cx="683895" cy="236220"/>
                      <wp:effectExtent l="0" t="0" r="27305" b="17780"/>
                      <wp:wrapThrough wrapText="bothSides">
                        <wp:wrapPolygon edited="0">
                          <wp:start x="0" y="0"/>
                          <wp:lineTo x="0" y="20903"/>
                          <wp:lineTo x="21660" y="20903"/>
                          <wp:lineTo x="21660" y="0"/>
                          <wp:lineTo x="0" y="0"/>
                        </wp:wrapPolygon>
                      </wp:wrapThrough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4ED6A7" w14:textId="77777777" w:rsidR="00FD7FEF" w:rsidRPr="00B93BB1" w:rsidRDefault="00FD7FEF" w:rsidP="007C4E09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3E1A76" id="Rectangle 26" o:spid="_x0000_s1040" style="position:absolute;margin-left:149.95pt;margin-top:13pt;width:53.85pt;height:18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" fillcolor="#4472c4 [3204]" strokecolor="#1f3763 [1604]" strokeweight="1pt">
                      <v:textbox>
                        <w:txbxContent>
                          <w:p w14:paraId="044ED6A7" w14:textId="77777777" w:rsidR="00FD7FEF" w:rsidRPr="00B93BB1" w:rsidRDefault="00FD7FEF" w:rsidP="007C4E09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1896D323" wp14:editId="6D2E98F7">
                      <wp:simplePos x="0" y="0"/>
                      <wp:positionH relativeFrom="column">
                        <wp:posOffset>1099820</wp:posOffset>
                      </wp:positionH>
                      <wp:positionV relativeFrom="paragraph">
                        <wp:posOffset>160020</wp:posOffset>
                      </wp:positionV>
                      <wp:extent cx="683895" cy="236220"/>
                      <wp:effectExtent l="0" t="0" r="27305" b="17780"/>
                      <wp:wrapThrough wrapText="bothSides">
                        <wp:wrapPolygon edited="0">
                          <wp:start x="0" y="0"/>
                          <wp:lineTo x="0" y="20903"/>
                          <wp:lineTo x="21660" y="20903"/>
                          <wp:lineTo x="21660" y="0"/>
                          <wp:lineTo x="0" y="0"/>
                        </wp:wrapPolygon>
                      </wp:wrapThrough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8ED1E1" w14:textId="585E3ADD" w:rsidR="00FD7FEF" w:rsidRPr="00B93BB1" w:rsidRDefault="00EC0B85" w:rsidP="007C4E09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Delete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96D323" id="Rectangle 27" o:spid="_x0000_s1041" style="position:absolute;margin-left:86.6pt;margin-top:12.6pt;width:53.85pt;height:18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" fillcolor="#4472c4 [3204]" strokecolor="#1f3763 [1604]" strokeweight="1pt">
                      <v:textbox>
                        <w:txbxContent>
                          <w:p w14:paraId="518ED1E1" w14:textId="585E3ADD" w:rsidR="00FD7FEF" w:rsidRPr="00B93BB1" w:rsidRDefault="00EC0B85" w:rsidP="007C4E09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Delete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</w:tc>
        <w:tc>
          <w:tcPr>
            <w:tcW w:w="4675" w:type="dxa"/>
          </w:tcPr>
          <w:p w14:paraId="028838EF" w14:textId="77777777" w:rsidR="00FD7FEF" w:rsidRDefault="00FD7FEF" w:rsidP="00842300"/>
        </w:tc>
      </w:tr>
    </w:tbl>
    <w:p w14:paraId="254E6105" w14:textId="77777777" w:rsidR="00225FA2" w:rsidRDefault="00225FA2" w:rsidP="00842300"/>
    <w:p w14:paraId="3E081BAF" w14:textId="77777777" w:rsidR="00E63A6D" w:rsidRDefault="00E63A6D" w:rsidP="00842300"/>
    <w:p w14:paraId="1797FE33" w14:textId="6710D863" w:rsidR="00E63A6D" w:rsidRPr="00E63A6D" w:rsidRDefault="00E63A6D" w:rsidP="00842300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color w:val="222D35"/>
        </w:rPr>
        <w:t>&lt;Manager&gt;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4"/>
        <w:gridCol w:w="4538"/>
      </w:tblGrid>
      <w:tr w:rsidR="00945058" w14:paraId="25AA6258" w14:textId="77777777" w:rsidTr="00CA66C8">
        <w:trPr>
          <w:trHeight w:val="3545"/>
        </w:trPr>
        <w:tc>
          <w:tcPr>
            <w:tcW w:w="4534" w:type="dxa"/>
          </w:tcPr>
          <w:p w14:paraId="59A96C30" w14:textId="1767D842" w:rsidR="00E63A6D" w:rsidRDefault="00E63A6D" w:rsidP="00E63A6D">
            <w:r>
              <w:t>Add a new Product:</w:t>
            </w:r>
          </w:p>
          <w:p w14:paraId="53A84C72" w14:textId="77777777" w:rsidR="00E63A6D" w:rsidRDefault="00E63A6D" w:rsidP="00E63A6D"/>
          <w:p w14:paraId="7A89978A" w14:textId="77777777" w:rsidR="00E63A6D" w:rsidRPr="00F638AF" w:rsidRDefault="00E63A6D" w:rsidP="00E63A6D"/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1466"/>
              <w:gridCol w:w="1481"/>
              <w:gridCol w:w="1361"/>
            </w:tblGrid>
            <w:tr w:rsidR="00E63A6D" w14:paraId="3DDCF210" w14:textId="77777777" w:rsidTr="00DE3F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0B877914" w14:textId="01CBAF26" w:rsidR="00E63A6D" w:rsidRDefault="00E63A6D" w:rsidP="00DE3F3B">
                  <w:proofErr w:type="spellStart"/>
                  <w:r>
                    <w:t>ProductID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673CB620" w14:textId="77777777" w:rsidR="00E63A6D" w:rsidRDefault="00E63A6D" w:rsidP="00DE3F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1F23DCDE" w14:textId="77777777" w:rsidR="00E63A6D" w:rsidRDefault="00E63A6D" w:rsidP="00DE3F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63A6D" w14:paraId="664FE79B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603F193E" w14:textId="07C97DFA" w:rsidR="00E63A6D" w:rsidRDefault="00E63A6D" w:rsidP="00DE3F3B">
                  <w:r>
                    <w:t>Name</w:t>
                  </w:r>
                </w:p>
              </w:tc>
              <w:tc>
                <w:tcPr>
                  <w:tcW w:w="1483" w:type="dxa"/>
                </w:tcPr>
                <w:p w14:paraId="6FB839A9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0988F5F1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63A6D" w14:paraId="2651E1AF" w14:textId="77777777" w:rsidTr="00DE3F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227502F9" w14:textId="1287BF93" w:rsidR="00E63A6D" w:rsidRDefault="00E63A6D" w:rsidP="00DE3F3B">
                  <w:r>
                    <w:t>Price</w:t>
                  </w:r>
                </w:p>
              </w:tc>
              <w:tc>
                <w:tcPr>
                  <w:tcW w:w="1483" w:type="dxa"/>
                </w:tcPr>
                <w:p w14:paraId="7DFFBFE1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57710822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63A6D" w14:paraId="65654899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2E4BCE8B" w14:textId="77777777" w:rsidR="00E63A6D" w:rsidRDefault="00E63A6D" w:rsidP="00DE3F3B">
                  <w:r>
                    <w:t>Quantity</w:t>
                  </w:r>
                </w:p>
              </w:tc>
              <w:tc>
                <w:tcPr>
                  <w:tcW w:w="1483" w:type="dxa"/>
                </w:tcPr>
                <w:p w14:paraId="2D3F676A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746F1AD5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799F1315" w14:textId="77777777" w:rsidR="00E63A6D" w:rsidRDefault="00E63A6D" w:rsidP="00E63A6D"/>
          <w:p w14:paraId="66AC1658" w14:textId="77777777" w:rsidR="00E63A6D" w:rsidRDefault="00E63A6D" w:rsidP="00E63A6D"/>
          <w:p w14:paraId="72E228C6" w14:textId="77777777" w:rsidR="00E63A6D" w:rsidRDefault="00E63A6D" w:rsidP="00E63A6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50878171" wp14:editId="797DB399">
                      <wp:simplePos x="0" y="0"/>
                      <wp:positionH relativeFrom="column">
                        <wp:posOffset>1812925</wp:posOffset>
                      </wp:positionH>
                      <wp:positionV relativeFrom="paragraph">
                        <wp:posOffset>111760</wp:posOffset>
                      </wp:positionV>
                      <wp:extent cx="683895" cy="236220"/>
                      <wp:effectExtent l="0" t="0" r="27305" b="17780"/>
                      <wp:wrapThrough wrapText="bothSides">
                        <wp:wrapPolygon edited="0">
                          <wp:start x="0" y="0"/>
                          <wp:lineTo x="0" y="20903"/>
                          <wp:lineTo x="21660" y="20903"/>
                          <wp:lineTo x="21660" y="0"/>
                          <wp:lineTo x="0" y="0"/>
                        </wp:wrapPolygon>
                      </wp:wrapThrough>
                      <wp:docPr id="54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7B5A05" w14:textId="77777777" w:rsidR="00E63A6D" w:rsidRPr="00B93BB1" w:rsidRDefault="00E63A6D" w:rsidP="00E63A6D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878171" id="Rectangle 54" o:spid="_x0000_s1042" style="position:absolute;margin-left:142.75pt;margin-top:8.8pt;width:53.85pt;height:18.6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" fillcolor="#4472c4 [3204]" strokecolor="#1f3763 [1604]" strokeweight="1pt">
                      <v:textbox>
                        <w:txbxContent>
                          <w:p w14:paraId="467B5A05" w14:textId="77777777" w:rsidR="00E63A6D" w:rsidRPr="00B93BB1" w:rsidRDefault="00E63A6D" w:rsidP="00E63A6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665FF5D5" wp14:editId="0A66D2F6">
                      <wp:simplePos x="0" y="0"/>
                      <wp:positionH relativeFrom="column">
                        <wp:posOffset>1012825</wp:posOffset>
                      </wp:positionH>
                      <wp:positionV relativeFrom="paragraph">
                        <wp:posOffset>111760</wp:posOffset>
                      </wp:positionV>
                      <wp:extent cx="683895" cy="236220"/>
                      <wp:effectExtent l="0" t="0" r="27305" b="17780"/>
                      <wp:wrapThrough wrapText="bothSides">
                        <wp:wrapPolygon edited="0">
                          <wp:start x="0" y="0"/>
                          <wp:lineTo x="0" y="20903"/>
                          <wp:lineTo x="21660" y="20903"/>
                          <wp:lineTo x="21660" y="0"/>
                          <wp:lineTo x="0" y="0"/>
                        </wp:wrapPolygon>
                      </wp:wrapThrough>
                      <wp:docPr id="55" name="Rectangl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546F7B" w14:textId="77777777" w:rsidR="00E63A6D" w:rsidRPr="00B93BB1" w:rsidRDefault="00E63A6D" w:rsidP="00E63A6D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5FF5D5" id="Rectangle 55" o:spid="_x0000_s1043" style="position:absolute;margin-left:79.75pt;margin-top:8.8pt;width:53.85pt;height:18.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" fillcolor="#4472c4 [3204]" strokecolor="#1f3763 [1604]" strokeweight="1pt">
                      <v:textbox>
                        <w:txbxContent>
                          <w:p w14:paraId="03546F7B" w14:textId="77777777" w:rsidR="00E63A6D" w:rsidRPr="00B93BB1" w:rsidRDefault="00E63A6D" w:rsidP="00E63A6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Add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694328F7" w14:textId="77777777" w:rsidR="00E63A6D" w:rsidRDefault="00E63A6D" w:rsidP="00E63A6D"/>
          <w:p w14:paraId="4BFEA8D5" w14:textId="77777777" w:rsidR="00945058" w:rsidRDefault="00945058" w:rsidP="00CA66C8"/>
        </w:tc>
        <w:tc>
          <w:tcPr>
            <w:tcW w:w="4538" w:type="dxa"/>
          </w:tcPr>
          <w:p w14:paraId="142B5638" w14:textId="7CF32149" w:rsidR="00E63A6D" w:rsidRDefault="00E63A6D" w:rsidP="00E63A6D">
            <w:r>
              <w:t>Manage Products:</w:t>
            </w:r>
          </w:p>
          <w:p w14:paraId="3FAEDF8B" w14:textId="77777777" w:rsidR="00E63A6D" w:rsidRDefault="00E63A6D" w:rsidP="00E63A6D"/>
          <w:p w14:paraId="32C2AE6A" w14:textId="7C95F494" w:rsidR="00E63A6D" w:rsidRDefault="00E63A6D" w:rsidP="00E63A6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1E0E25AA" wp14:editId="47973133">
                      <wp:simplePos x="0" y="0"/>
                      <wp:positionH relativeFrom="column">
                        <wp:posOffset>1558290</wp:posOffset>
                      </wp:positionH>
                      <wp:positionV relativeFrom="paragraph">
                        <wp:posOffset>100330</wp:posOffset>
                      </wp:positionV>
                      <wp:extent cx="810260" cy="286385"/>
                      <wp:effectExtent l="0" t="0" r="27940" b="18415"/>
                      <wp:wrapThrough wrapText="bothSides">
                        <wp:wrapPolygon edited="0">
                          <wp:start x="0" y="0"/>
                          <wp:lineTo x="0" y="21073"/>
                          <wp:lineTo x="21668" y="21073"/>
                          <wp:lineTo x="21668" y="0"/>
                          <wp:lineTo x="0" y="0"/>
                        </wp:wrapPolygon>
                      </wp:wrapThrough>
                      <wp:docPr id="56" name="Rectangl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260" cy="2863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7C77D6" w14:textId="28563A89" w:rsidR="00E63A6D" w:rsidRPr="00B93BB1" w:rsidRDefault="00E63A6D" w:rsidP="00E63A6D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Save Product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0E25AA" id="Rectangle 56" o:spid="_x0000_s1044" style="position:absolute;margin-left:122.7pt;margin-top:7.9pt;width:63.8pt;height:22.5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" fillcolor="#4472c4 [3204]" strokecolor="#1f3763 [1604]" strokeweight="1pt">
                      <v:textbox>
                        <w:txbxContent>
                          <w:p w14:paraId="007C77D6" w14:textId="28563A89" w:rsidR="00E63A6D" w:rsidRPr="00B93BB1" w:rsidRDefault="00E63A6D" w:rsidP="00E63A6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Save </w:t>
                            </w:r>
                            <w:r>
                              <w:rPr>
                                <w:sz w:val="16"/>
                              </w:rPr>
                              <w:t>Product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49E5A042" wp14:editId="1FD4D066">
                      <wp:simplePos x="0" y="0"/>
                      <wp:positionH relativeFrom="column">
                        <wp:posOffset>643890</wp:posOffset>
                      </wp:positionH>
                      <wp:positionV relativeFrom="paragraph">
                        <wp:posOffset>100330</wp:posOffset>
                      </wp:positionV>
                      <wp:extent cx="821055" cy="286385"/>
                      <wp:effectExtent l="0" t="0" r="17145" b="18415"/>
                      <wp:wrapThrough wrapText="bothSides">
                        <wp:wrapPolygon edited="0">
                          <wp:start x="0" y="0"/>
                          <wp:lineTo x="0" y="21073"/>
                          <wp:lineTo x="21383" y="21073"/>
                          <wp:lineTo x="21383" y="0"/>
                          <wp:lineTo x="0" y="0"/>
                        </wp:wrapPolygon>
                      </wp:wrapThrough>
                      <wp:docPr id="57" name="Rectangl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1055" cy="2863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E0D067" w14:textId="729DE5B4" w:rsidR="00E63A6D" w:rsidRPr="00B93BB1" w:rsidRDefault="00E63A6D" w:rsidP="00E63A6D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Load Product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E5A042" id="Rectangle 57" o:spid="_x0000_s1045" style="position:absolute;margin-left:50.7pt;margin-top:7.9pt;width:64.65pt;height:22.5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" fillcolor="#4472c4 [3204]" strokecolor="#1f3763 [1604]" strokeweight="1pt">
                      <v:textbox>
                        <w:txbxContent>
                          <w:p w14:paraId="2BE0D067" w14:textId="729DE5B4" w:rsidR="00E63A6D" w:rsidRPr="00B93BB1" w:rsidRDefault="00E63A6D" w:rsidP="00E63A6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Load </w:t>
                            </w:r>
                            <w:r>
                              <w:rPr>
                                <w:sz w:val="16"/>
                              </w:rPr>
                              <w:t>Product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71A9E6F4" w14:textId="77777777" w:rsidR="00E63A6D" w:rsidRDefault="00E63A6D" w:rsidP="00E63A6D"/>
          <w:p w14:paraId="5D9751B2" w14:textId="77777777" w:rsidR="00E63A6D" w:rsidRDefault="00E63A6D" w:rsidP="00E63A6D"/>
          <w:p w14:paraId="11261214" w14:textId="77777777" w:rsidR="00E63A6D" w:rsidRPr="00F638AF" w:rsidRDefault="00E63A6D" w:rsidP="00E63A6D"/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1466"/>
              <w:gridCol w:w="1483"/>
              <w:gridCol w:w="1363"/>
            </w:tblGrid>
            <w:tr w:rsidR="00E63A6D" w14:paraId="3E432070" w14:textId="77777777" w:rsidTr="00DE3F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7C9038C4" w14:textId="77777777" w:rsidR="00E63A6D" w:rsidRDefault="00E63A6D" w:rsidP="00DE3F3B">
                  <w:proofErr w:type="spellStart"/>
                  <w:r>
                    <w:t>ProductID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43DEBD8D" w14:textId="77777777" w:rsidR="00E63A6D" w:rsidRDefault="00E63A6D" w:rsidP="00DE3F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531A97EC" w14:textId="77777777" w:rsidR="00E63A6D" w:rsidRDefault="00E63A6D" w:rsidP="00DE3F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63A6D" w14:paraId="1FAB40FA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30402B26" w14:textId="77777777" w:rsidR="00E63A6D" w:rsidRDefault="00E63A6D" w:rsidP="00DE3F3B">
                  <w:r>
                    <w:t>Name</w:t>
                  </w:r>
                </w:p>
              </w:tc>
              <w:tc>
                <w:tcPr>
                  <w:tcW w:w="1483" w:type="dxa"/>
                </w:tcPr>
                <w:p w14:paraId="28C42F11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094E65FD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63A6D" w14:paraId="0B228B8D" w14:textId="77777777" w:rsidTr="00DE3F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07E874CA" w14:textId="77777777" w:rsidR="00E63A6D" w:rsidRDefault="00E63A6D" w:rsidP="00DE3F3B">
                  <w:r>
                    <w:t>Price</w:t>
                  </w:r>
                </w:p>
              </w:tc>
              <w:tc>
                <w:tcPr>
                  <w:tcW w:w="1483" w:type="dxa"/>
                </w:tcPr>
                <w:p w14:paraId="7BD5252C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3B00073D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63A6D" w14:paraId="1E01C265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47505246" w14:textId="77777777" w:rsidR="00E63A6D" w:rsidRDefault="00E63A6D" w:rsidP="00DE3F3B">
                  <w:r>
                    <w:t>Quantity</w:t>
                  </w:r>
                </w:p>
              </w:tc>
              <w:tc>
                <w:tcPr>
                  <w:tcW w:w="1483" w:type="dxa"/>
                </w:tcPr>
                <w:p w14:paraId="6F712E27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64048F7E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448B6C91" w14:textId="77777777" w:rsidR="00E63A6D" w:rsidRDefault="00E63A6D" w:rsidP="00E63A6D"/>
          <w:p w14:paraId="039FD491" w14:textId="77777777" w:rsidR="00945058" w:rsidRDefault="00945058" w:rsidP="00CA66C8"/>
        </w:tc>
      </w:tr>
      <w:tr w:rsidR="007C4E09" w14:paraId="43D3500C" w14:textId="77777777" w:rsidTr="00A2288B">
        <w:trPr>
          <w:trHeight w:val="3932"/>
        </w:trPr>
        <w:tc>
          <w:tcPr>
            <w:tcW w:w="4534" w:type="dxa"/>
          </w:tcPr>
          <w:p w14:paraId="5B6D0A6C" w14:textId="6D99B434" w:rsidR="00E63A6D" w:rsidRDefault="00E63A6D" w:rsidP="00E63A6D">
            <w:r>
              <w:t>Manage Customer:</w:t>
            </w:r>
          </w:p>
          <w:p w14:paraId="4B3C7466" w14:textId="77777777" w:rsidR="00E63A6D" w:rsidRDefault="00E63A6D" w:rsidP="00E63A6D"/>
          <w:p w14:paraId="694A54AE" w14:textId="29A522B8" w:rsidR="00E63A6D" w:rsidRDefault="00E63A6D" w:rsidP="00E63A6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759C2B61" wp14:editId="003A7FA5">
                      <wp:simplePos x="0" y="0"/>
                      <wp:positionH relativeFrom="column">
                        <wp:posOffset>1576070</wp:posOffset>
                      </wp:positionH>
                      <wp:positionV relativeFrom="paragraph">
                        <wp:posOffset>100330</wp:posOffset>
                      </wp:positionV>
                      <wp:extent cx="917575" cy="286385"/>
                      <wp:effectExtent l="0" t="0" r="22225" b="18415"/>
                      <wp:wrapThrough wrapText="bothSides">
                        <wp:wrapPolygon edited="0">
                          <wp:start x="0" y="0"/>
                          <wp:lineTo x="0" y="21073"/>
                          <wp:lineTo x="21525" y="21073"/>
                          <wp:lineTo x="21525" y="0"/>
                          <wp:lineTo x="0" y="0"/>
                        </wp:wrapPolygon>
                      </wp:wrapThrough>
                      <wp:docPr id="60" name="Rectangl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7575" cy="2863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FC49E8" w14:textId="02FD8669" w:rsidR="00E63A6D" w:rsidRPr="00B93BB1" w:rsidRDefault="00E63A6D" w:rsidP="00E63A6D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Save Customer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9C2B61" id="Rectangle 60" o:spid="_x0000_s1046" style="position:absolute;margin-left:124.1pt;margin-top:7.9pt;width:72.25pt;height:22.5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" fillcolor="#4472c4 [3204]" strokecolor="#1f3763 [1604]" strokeweight="1pt">
                      <v:textbox>
                        <w:txbxContent>
                          <w:p w14:paraId="40FC49E8" w14:textId="02FD8669" w:rsidR="00E63A6D" w:rsidRPr="00B93BB1" w:rsidRDefault="00E63A6D" w:rsidP="00E63A6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Save </w:t>
                            </w:r>
                            <w:r>
                              <w:rPr>
                                <w:sz w:val="16"/>
                              </w:rPr>
                              <w:t>Customer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4155D9DE" wp14:editId="3F31B467">
                      <wp:simplePos x="0" y="0"/>
                      <wp:positionH relativeFrom="column">
                        <wp:posOffset>551180</wp:posOffset>
                      </wp:positionH>
                      <wp:positionV relativeFrom="paragraph">
                        <wp:posOffset>100330</wp:posOffset>
                      </wp:positionV>
                      <wp:extent cx="909955" cy="286385"/>
                      <wp:effectExtent l="0" t="0" r="29845" b="18415"/>
                      <wp:wrapThrough wrapText="bothSides">
                        <wp:wrapPolygon edited="0">
                          <wp:start x="0" y="0"/>
                          <wp:lineTo x="0" y="21073"/>
                          <wp:lineTo x="21706" y="21073"/>
                          <wp:lineTo x="21706" y="0"/>
                          <wp:lineTo x="0" y="0"/>
                        </wp:wrapPolygon>
                      </wp:wrapThrough>
                      <wp:docPr id="61" name="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9955" cy="2863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AC1F60" w14:textId="3BB385BF" w:rsidR="00E63A6D" w:rsidRPr="00B93BB1" w:rsidRDefault="00E63A6D" w:rsidP="00E63A6D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Load Customer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55D9DE" id="Rectangle 61" o:spid="_x0000_s1047" style="position:absolute;margin-left:43.4pt;margin-top:7.9pt;width:71.65pt;height:22.5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" fillcolor="#4472c4 [3204]" strokecolor="#1f3763 [1604]" strokeweight="1pt">
                      <v:textbox>
                        <w:txbxContent>
                          <w:p w14:paraId="29AC1F60" w14:textId="3BB385BF" w:rsidR="00E63A6D" w:rsidRPr="00B93BB1" w:rsidRDefault="00E63A6D" w:rsidP="00E63A6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Load </w:t>
                            </w:r>
                            <w:r>
                              <w:rPr>
                                <w:sz w:val="16"/>
                              </w:rPr>
                              <w:t>Customer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639F7911" w14:textId="77777777" w:rsidR="00E63A6D" w:rsidRDefault="00E63A6D" w:rsidP="00E63A6D"/>
          <w:p w14:paraId="77F4638E" w14:textId="77777777" w:rsidR="00E63A6D" w:rsidRDefault="00E63A6D" w:rsidP="00E63A6D"/>
          <w:p w14:paraId="141AE637" w14:textId="77777777" w:rsidR="00E63A6D" w:rsidRPr="00F638AF" w:rsidRDefault="00E63A6D" w:rsidP="00E63A6D"/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1496"/>
              <w:gridCol w:w="1465"/>
              <w:gridCol w:w="1347"/>
            </w:tblGrid>
            <w:tr w:rsidR="00E63A6D" w14:paraId="6CF90484" w14:textId="77777777" w:rsidTr="00DE3F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66FE7AE2" w14:textId="23049C86" w:rsidR="00E63A6D" w:rsidRDefault="00E63A6D" w:rsidP="00DE3F3B">
                  <w:proofErr w:type="spellStart"/>
                  <w:r>
                    <w:t>CustomerID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4BBD2510" w14:textId="77777777" w:rsidR="00E63A6D" w:rsidRDefault="00E63A6D" w:rsidP="00DE3F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3243C568" w14:textId="77777777" w:rsidR="00E63A6D" w:rsidRDefault="00E63A6D" w:rsidP="00DE3F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63A6D" w14:paraId="47765C7A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282F1EB6" w14:textId="77777777" w:rsidR="00E63A6D" w:rsidRDefault="00E63A6D" w:rsidP="00DE3F3B">
                  <w:r>
                    <w:t>Name</w:t>
                  </w:r>
                </w:p>
              </w:tc>
              <w:tc>
                <w:tcPr>
                  <w:tcW w:w="1483" w:type="dxa"/>
                </w:tcPr>
                <w:p w14:paraId="32B9EF2E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221980FE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63A6D" w14:paraId="70797E37" w14:textId="77777777" w:rsidTr="00DE3F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22C683BF" w14:textId="11C5BC5F" w:rsidR="00E63A6D" w:rsidRDefault="00E63A6D" w:rsidP="00DE3F3B">
                  <w:r>
                    <w:t>Phone</w:t>
                  </w:r>
                </w:p>
              </w:tc>
              <w:tc>
                <w:tcPr>
                  <w:tcW w:w="1483" w:type="dxa"/>
                </w:tcPr>
                <w:p w14:paraId="34B8FE8B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3809F144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63A6D" w14:paraId="5E187954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7FEBECE0" w14:textId="0F06CAFF" w:rsidR="00E63A6D" w:rsidRDefault="00E63A6D" w:rsidP="00DE3F3B">
                  <w:r>
                    <w:t>Address</w:t>
                  </w:r>
                </w:p>
              </w:tc>
              <w:tc>
                <w:tcPr>
                  <w:tcW w:w="1483" w:type="dxa"/>
                </w:tcPr>
                <w:p w14:paraId="18EB58F8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17C0E4DC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0E02E52F" w14:textId="77777777" w:rsidR="007C4E09" w:rsidRDefault="007C4E09" w:rsidP="00CA66C8"/>
          <w:p w14:paraId="201EF133" w14:textId="74DC2DF9" w:rsidR="007C4E09" w:rsidRPr="00B93BB1" w:rsidRDefault="007C4E09" w:rsidP="00CA66C8">
            <w:pPr>
              <w:rPr>
                <w:sz w:val="28"/>
                <w:szCs w:val="28"/>
              </w:rPr>
            </w:pPr>
            <w:r w:rsidRPr="00B93BB1">
              <w:rPr>
                <w:sz w:val="28"/>
                <w:szCs w:val="28"/>
              </w:rPr>
              <w:t xml:space="preserve">        </w:t>
            </w:r>
            <w:r>
              <w:rPr>
                <w:sz w:val="28"/>
                <w:szCs w:val="28"/>
              </w:rPr>
              <w:t xml:space="preserve"> </w:t>
            </w:r>
          </w:p>
          <w:p w14:paraId="5E18030C" w14:textId="6300E8C8" w:rsidR="007C4E09" w:rsidRDefault="007C4E09" w:rsidP="00CA66C8"/>
          <w:p w14:paraId="5A39D52D" w14:textId="1F40A224" w:rsidR="007C4E09" w:rsidRDefault="007C4E09" w:rsidP="00CA66C8">
            <w:r>
              <w:t xml:space="preserve">      </w:t>
            </w:r>
          </w:p>
        </w:tc>
        <w:tc>
          <w:tcPr>
            <w:tcW w:w="4538" w:type="dxa"/>
          </w:tcPr>
          <w:p w14:paraId="261DA9DD" w14:textId="3D32C4FA" w:rsidR="00E63A6D" w:rsidRDefault="00E63A6D" w:rsidP="00E63A6D">
            <w:r>
              <w:t>All purchases history:</w:t>
            </w:r>
          </w:p>
          <w:p w14:paraId="5B0A4260" w14:textId="77777777" w:rsidR="00E63A6D" w:rsidRDefault="00E63A6D" w:rsidP="00E63A6D"/>
          <w:p w14:paraId="33A13478" w14:textId="77777777" w:rsidR="00E63A6D" w:rsidRPr="00F638AF" w:rsidRDefault="00E63A6D" w:rsidP="00E63A6D"/>
          <w:tbl>
            <w:tblPr>
              <w:tblStyle w:val="GridTable4-Accent1"/>
              <w:tblW w:w="0" w:type="auto"/>
              <w:tblLook w:val="04A0" w:firstRow="1" w:lastRow="0" w:firstColumn="1" w:lastColumn="0" w:noHBand="0" w:noVBand="1"/>
            </w:tblPr>
            <w:tblGrid>
              <w:gridCol w:w="1336"/>
              <w:gridCol w:w="1225"/>
              <w:gridCol w:w="1028"/>
              <w:gridCol w:w="723"/>
            </w:tblGrid>
            <w:tr w:rsidR="00E63A6D" w14:paraId="377C5E08" w14:textId="553ADB91" w:rsidTr="00E63A6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1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36" w:type="dxa"/>
                </w:tcPr>
                <w:p w14:paraId="4A66A008" w14:textId="3553764C" w:rsidR="00E63A6D" w:rsidRPr="00974E9F" w:rsidRDefault="00E63A6D" w:rsidP="00DE3F3B">
                  <w:pPr>
                    <w:rPr>
                      <w:b w:val="0"/>
                    </w:rPr>
                  </w:pPr>
                  <w:proofErr w:type="spellStart"/>
                  <w:r>
                    <w:rPr>
                      <w:b w:val="0"/>
                    </w:rPr>
                    <w:t>PurchaseID</w:t>
                  </w:r>
                  <w:proofErr w:type="spellEnd"/>
                </w:p>
              </w:tc>
              <w:tc>
                <w:tcPr>
                  <w:tcW w:w="1231" w:type="dxa"/>
                </w:tcPr>
                <w:p w14:paraId="5E1634D6" w14:textId="0E670D14" w:rsidR="00E63A6D" w:rsidRPr="00974E9F" w:rsidRDefault="00E63A6D" w:rsidP="00DE3F3B">
                  <w:pPr>
                    <w:jc w:val="both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proofErr w:type="spellStart"/>
                  <w:r>
                    <w:rPr>
                      <w:b w:val="0"/>
                    </w:rPr>
                    <w:t>ProductID</w:t>
                  </w:r>
                  <w:proofErr w:type="spellEnd"/>
                </w:p>
              </w:tc>
              <w:tc>
                <w:tcPr>
                  <w:tcW w:w="1070" w:type="dxa"/>
                </w:tcPr>
                <w:p w14:paraId="14F5DF18" w14:textId="5CF8D09B" w:rsidR="00E63A6D" w:rsidRPr="00974E9F" w:rsidRDefault="00E63A6D" w:rsidP="00DE3F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>
                    <w:rPr>
                      <w:b w:val="0"/>
                    </w:rPr>
                    <w:t>Product name</w:t>
                  </w:r>
                </w:p>
              </w:tc>
              <w:tc>
                <w:tcPr>
                  <w:tcW w:w="675" w:type="dxa"/>
                </w:tcPr>
                <w:p w14:paraId="4E061E92" w14:textId="399B0F81" w:rsidR="00E63A6D" w:rsidRDefault="00E63A6D" w:rsidP="00DE3F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>
                    <w:rPr>
                      <w:b w:val="0"/>
                    </w:rPr>
                    <w:t>Total</w:t>
                  </w:r>
                </w:p>
              </w:tc>
            </w:tr>
            <w:tr w:rsidR="00E63A6D" w14:paraId="4054A794" w14:textId="5BCF9929" w:rsidTr="00E63A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36" w:type="dxa"/>
                </w:tcPr>
                <w:p w14:paraId="3930293B" w14:textId="77777777" w:rsidR="00E63A6D" w:rsidRDefault="00E63A6D" w:rsidP="00DE3F3B"/>
              </w:tc>
              <w:tc>
                <w:tcPr>
                  <w:tcW w:w="1231" w:type="dxa"/>
                </w:tcPr>
                <w:p w14:paraId="07AA8B7D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070" w:type="dxa"/>
                </w:tcPr>
                <w:p w14:paraId="34B5DFBA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675" w:type="dxa"/>
                </w:tcPr>
                <w:p w14:paraId="463396BB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63A6D" w14:paraId="24467ED7" w14:textId="442A5FCC" w:rsidTr="00E63A6D">
              <w:trPr>
                <w:trHeight w:val="23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36" w:type="dxa"/>
                </w:tcPr>
                <w:p w14:paraId="0AADBDC6" w14:textId="77777777" w:rsidR="00E63A6D" w:rsidRDefault="00E63A6D" w:rsidP="00DE3F3B"/>
              </w:tc>
              <w:tc>
                <w:tcPr>
                  <w:tcW w:w="1231" w:type="dxa"/>
                </w:tcPr>
                <w:p w14:paraId="465602B6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070" w:type="dxa"/>
                </w:tcPr>
                <w:p w14:paraId="6CB2D948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675" w:type="dxa"/>
                </w:tcPr>
                <w:p w14:paraId="28A9E31D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63A6D" w14:paraId="28399EDE" w14:textId="187A8663" w:rsidTr="00E63A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36" w:type="dxa"/>
                </w:tcPr>
                <w:p w14:paraId="3F7CD64C" w14:textId="77777777" w:rsidR="00E63A6D" w:rsidRDefault="00E63A6D" w:rsidP="00DE3F3B"/>
              </w:tc>
              <w:tc>
                <w:tcPr>
                  <w:tcW w:w="1231" w:type="dxa"/>
                </w:tcPr>
                <w:p w14:paraId="3335F36F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070" w:type="dxa"/>
                </w:tcPr>
                <w:p w14:paraId="37C8AA4A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675" w:type="dxa"/>
                </w:tcPr>
                <w:p w14:paraId="2F8235F1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63A6D" w14:paraId="5D78B5F3" w14:textId="315C3E4F" w:rsidTr="00E63A6D">
              <w:trPr>
                <w:trHeight w:val="23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36" w:type="dxa"/>
                </w:tcPr>
                <w:p w14:paraId="45907726" w14:textId="77777777" w:rsidR="00E63A6D" w:rsidRDefault="00E63A6D" w:rsidP="00DE3F3B"/>
              </w:tc>
              <w:tc>
                <w:tcPr>
                  <w:tcW w:w="1231" w:type="dxa"/>
                </w:tcPr>
                <w:p w14:paraId="5237D81A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070" w:type="dxa"/>
                </w:tcPr>
                <w:p w14:paraId="436A3B7B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675" w:type="dxa"/>
                </w:tcPr>
                <w:p w14:paraId="3ACF3BC9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63A6D" w14:paraId="3A476259" w14:textId="3B3554C1" w:rsidTr="00E63A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36" w:type="dxa"/>
                </w:tcPr>
                <w:p w14:paraId="7AE90410" w14:textId="77777777" w:rsidR="00E63A6D" w:rsidRDefault="00E63A6D" w:rsidP="00DE3F3B"/>
              </w:tc>
              <w:tc>
                <w:tcPr>
                  <w:tcW w:w="1231" w:type="dxa"/>
                </w:tcPr>
                <w:p w14:paraId="584DE361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070" w:type="dxa"/>
                </w:tcPr>
                <w:p w14:paraId="3F18ECF6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675" w:type="dxa"/>
                </w:tcPr>
                <w:p w14:paraId="08013593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63A6D" w14:paraId="19C665F2" w14:textId="31710A7E" w:rsidTr="00E63A6D">
              <w:trPr>
                <w:trHeight w:val="23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36" w:type="dxa"/>
                </w:tcPr>
                <w:p w14:paraId="5F94C706" w14:textId="77777777" w:rsidR="00E63A6D" w:rsidRDefault="00E63A6D" w:rsidP="00DE3F3B"/>
              </w:tc>
              <w:tc>
                <w:tcPr>
                  <w:tcW w:w="1231" w:type="dxa"/>
                </w:tcPr>
                <w:p w14:paraId="69A41116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070" w:type="dxa"/>
                </w:tcPr>
                <w:p w14:paraId="56306603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675" w:type="dxa"/>
                </w:tcPr>
                <w:p w14:paraId="58AC3F31" w14:textId="77777777" w:rsidR="00E63A6D" w:rsidRDefault="00E63A6D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63A6D" w14:paraId="6CF5F83E" w14:textId="63011636" w:rsidTr="00E63A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36" w:type="dxa"/>
                </w:tcPr>
                <w:p w14:paraId="6B41BB1F" w14:textId="77777777" w:rsidR="00E63A6D" w:rsidRDefault="00E63A6D" w:rsidP="00DE3F3B"/>
              </w:tc>
              <w:tc>
                <w:tcPr>
                  <w:tcW w:w="1231" w:type="dxa"/>
                </w:tcPr>
                <w:p w14:paraId="53B475AB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070" w:type="dxa"/>
                </w:tcPr>
                <w:p w14:paraId="4D13000E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675" w:type="dxa"/>
                </w:tcPr>
                <w:p w14:paraId="3BBE0689" w14:textId="77777777" w:rsidR="00E63A6D" w:rsidRDefault="00E63A6D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43703CA5" w14:textId="5150DC3B" w:rsidR="007C4E09" w:rsidRDefault="007C4E09" w:rsidP="00CA66C8"/>
        </w:tc>
      </w:tr>
    </w:tbl>
    <w:p w14:paraId="7FF253B7" w14:textId="77777777" w:rsidR="007C4E09" w:rsidRDefault="007C4E09" w:rsidP="00842300"/>
    <w:p w14:paraId="69B81D13" w14:textId="5B00A2FD" w:rsidR="00E63A6D" w:rsidRDefault="00E63A6D" w:rsidP="00E63A6D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color w:val="222D35"/>
        </w:rPr>
        <w:t>&lt;Cashier&gt;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288B" w14:paraId="029EF151" w14:textId="77777777" w:rsidTr="00A2288B">
        <w:trPr>
          <w:trHeight w:val="4184"/>
        </w:trPr>
        <w:tc>
          <w:tcPr>
            <w:tcW w:w="4675" w:type="dxa"/>
          </w:tcPr>
          <w:p w14:paraId="7AB4E18E" w14:textId="77777777" w:rsidR="00A2288B" w:rsidRDefault="00A2288B" w:rsidP="00DE3F3B">
            <w:r>
              <w:t>Home main screen:</w:t>
            </w:r>
          </w:p>
          <w:p w14:paraId="083E102E" w14:textId="77777777" w:rsidR="00A2288B" w:rsidRDefault="00A2288B" w:rsidP="00DE3F3B"/>
          <w:p w14:paraId="4FFF7779" w14:textId="77777777" w:rsidR="00A2288B" w:rsidRPr="00B93BB1" w:rsidRDefault="00A2288B" w:rsidP="00DE3F3B">
            <w:pPr>
              <w:rPr>
                <w:sz w:val="28"/>
                <w:szCs w:val="28"/>
              </w:rPr>
            </w:pPr>
            <w:r w:rsidRPr="00B93BB1">
              <w:rPr>
                <w:sz w:val="28"/>
                <w:szCs w:val="28"/>
              </w:rPr>
              <w:t xml:space="preserve">        </w:t>
            </w:r>
            <w:r>
              <w:rPr>
                <w:sz w:val="28"/>
                <w:szCs w:val="28"/>
              </w:rPr>
              <w:t xml:space="preserve">  </w:t>
            </w:r>
            <w:r w:rsidRPr="00B93BB1">
              <w:rPr>
                <w:sz w:val="28"/>
                <w:szCs w:val="28"/>
              </w:rPr>
              <w:t>Store Management System</w:t>
            </w:r>
          </w:p>
          <w:p w14:paraId="2F59375E" w14:textId="7FC72E09" w:rsidR="00A2288B" w:rsidRDefault="00A2288B" w:rsidP="00E63A6D">
            <w:pPr>
              <w:rPr>
                <w:rFonts w:ascii="Helvetica Neue" w:hAnsi="Helvetica Neue" w:cs="Helvetica Neue"/>
                <w:bCs/>
                <w:color w:val="222D35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2F6FFA5B" wp14:editId="7EE462FE">
                      <wp:simplePos x="0" y="0"/>
                      <wp:positionH relativeFrom="column">
                        <wp:posOffset>1808480</wp:posOffset>
                      </wp:positionH>
                      <wp:positionV relativeFrom="paragraph">
                        <wp:posOffset>551815</wp:posOffset>
                      </wp:positionV>
                      <wp:extent cx="802005" cy="456565"/>
                      <wp:effectExtent l="0" t="0" r="36195" b="26035"/>
                      <wp:wrapThrough wrapText="bothSides">
                        <wp:wrapPolygon edited="0">
                          <wp:start x="0" y="0"/>
                          <wp:lineTo x="0" y="21630"/>
                          <wp:lineTo x="21891" y="21630"/>
                          <wp:lineTo x="21891" y="0"/>
                          <wp:lineTo x="0" y="0"/>
                        </wp:wrapPolygon>
                      </wp:wrapThrough>
                      <wp:docPr id="63" name="Rectangle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2005" cy="456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0FD8DB" w14:textId="68E10BF5" w:rsidR="00A2288B" w:rsidRPr="00B93BB1" w:rsidRDefault="00A2288B" w:rsidP="00B93BB1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Add a new Purchase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6FFA5B" id="Rectangle 63" o:spid="_x0000_s1048" style="position:absolute;margin-left:142.4pt;margin-top:43.45pt;width:63.15pt;height:35.9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" fillcolor="#4472c4 [3204]" strokecolor="#1f3763 [1604]" strokeweight="1pt">
                      <v:textbox>
                        <w:txbxContent>
                          <w:p w14:paraId="580FD8DB" w14:textId="68E10BF5" w:rsidR="00A2288B" w:rsidRPr="00B93BB1" w:rsidRDefault="00A2288B" w:rsidP="00B93BB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Add a new Purchase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44E7A519" wp14:editId="173E1821">
                      <wp:simplePos x="0" y="0"/>
                      <wp:positionH relativeFrom="column">
                        <wp:posOffset>87630</wp:posOffset>
                      </wp:positionH>
                      <wp:positionV relativeFrom="paragraph">
                        <wp:posOffset>551815</wp:posOffset>
                      </wp:positionV>
                      <wp:extent cx="805815" cy="456565"/>
                      <wp:effectExtent l="0" t="0" r="32385" b="26035"/>
                      <wp:wrapThrough wrapText="bothSides">
                        <wp:wrapPolygon edited="0">
                          <wp:start x="0" y="0"/>
                          <wp:lineTo x="0" y="21630"/>
                          <wp:lineTo x="21787" y="21630"/>
                          <wp:lineTo x="21787" y="0"/>
                          <wp:lineTo x="0" y="0"/>
                        </wp:wrapPolygon>
                      </wp:wrapThrough>
                      <wp:docPr id="65" name="Rectangl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5815" cy="456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41FF82" w14:textId="05969380" w:rsidR="00A2288B" w:rsidRPr="00B93BB1" w:rsidRDefault="00A2288B" w:rsidP="00B93BB1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Add</w:t>
                                  </w:r>
                                  <w:r w:rsidRPr="00B93BB1">
                                    <w:rPr>
                                      <w:sz w:val="20"/>
                                    </w:rPr>
                                    <w:t xml:space="preserve"> a</w:t>
                                  </w:r>
                                  <w:r>
                                    <w:rPr>
                                      <w:sz w:val="20"/>
                                    </w:rPr>
                                    <w:t xml:space="preserve"> new Customer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E7A519" id="Rectangle 65" o:spid="_x0000_s1049" style="position:absolute;margin-left:6.9pt;margin-top:43.45pt;width:63.45pt;height:35.9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" fillcolor="#4472c4 [3204]" strokecolor="#1f3763 [1604]" strokeweight="1pt">
                      <v:textbox>
                        <w:txbxContent>
                          <w:p w14:paraId="1E41FF82" w14:textId="05969380" w:rsidR="00A2288B" w:rsidRPr="00B93BB1" w:rsidRDefault="00A2288B" w:rsidP="00B93BB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Add</w:t>
                            </w:r>
                            <w:r w:rsidRPr="00B93BB1">
                              <w:rPr>
                                <w:sz w:val="20"/>
                              </w:rPr>
                              <w:t xml:space="preserve"> a</w:t>
                            </w:r>
                            <w:r>
                              <w:rPr>
                                <w:sz w:val="20"/>
                              </w:rPr>
                              <w:t xml:space="preserve"> new Customer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538855A8" wp14:editId="4E9D9008">
                      <wp:simplePos x="0" y="0"/>
                      <wp:positionH relativeFrom="column">
                        <wp:posOffset>1009650</wp:posOffset>
                      </wp:positionH>
                      <wp:positionV relativeFrom="paragraph">
                        <wp:posOffset>557530</wp:posOffset>
                      </wp:positionV>
                      <wp:extent cx="683895" cy="456565"/>
                      <wp:effectExtent l="0" t="0" r="27305" b="26035"/>
                      <wp:wrapThrough wrapText="bothSides">
                        <wp:wrapPolygon edited="0">
                          <wp:start x="0" y="0"/>
                          <wp:lineTo x="0" y="21630"/>
                          <wp:lineTo x="21660" y="21630"/>
                          <wp:lineTo x="21660" y="0"/>
                          <wp:lineTo x="0" y="0"/>
                        </wp:wrapPolygon>
                      </wp:wrapThrough>
                      <wp:docPr id="64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456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B2670D" w14:textId="5E741B08" w:rsidR="00A2288B" w:rsidRPr="00B93BB1" w:rsidRDefault="00A2288B" w:rsidP="00B93BB1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Make Existing Customer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8855A8" id="Rectangle 64" o:spid="_x0000_s1050" style="position:absolute;margin-left:79.5pt;margin-top:43.9pt;width:53.85pt;height:35.9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" fillcolor="#4472c4 [3204]" strokecolor="#1f3763 [1604]" strokeweight="1pt">
                      <v:textbox>
                        <w:txbxContent>
                          <w:p w14:paraId="44B2670D" w14:textId="5E741B08" w:rsidR="00A2288B" w:rsidRPr="00B93BB1" w:rsidRDefault="00A2288B" w:rsidP="00B93BB1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Make Existing Customer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t xml:space="preserve">      </w:t>
            </w:r>
          </w:p>
        </w:tc>
        <w:tc>
          <w:tcPr>
            <w:tcW w:w="4675" w:type="dxa"/>
          </w:tcPr>
          <w:p w14:paraId="600CAFBF" w14:textId="4A89BC28" w:rsidR="00A2288B" w:rsidRDefault="00A2288B" w:rsidP="00A2288B">
            <w:r>
              <w:t>Add Customer:</w:t>
            </w:r>
          </w:p>
          <w:p w14:paraId="61BF24BA" w14:textId="77777777" w:rsidR="00A2288B" w:rsidRDefault="00A2288B" w:rsidP="00A2288B"/>
          <w:p w14:paraId="7CF0DFEA" w14:textId="3D2B557B" w:rsidR="00A2288B" w:rsidRDefault="00A2288B" w:rsidP="00A2288B"/>
          <w:p w14:paraId="3FCB06E0" w14:textId="77777777" w:rsidR="00A2288B" w:rsidRDefault="00A2288B" w:rsidP="00A2288B"/>
          <w:p w14:paraId="6AD38462" w14:textId="77777777" w:rsidR="00A2288B" w:rsidRDefault="00A2288B" w:rsidP="00A2288B"/>
          <w:p w14:paraId="4F8A889B" w14:textId="77777777" w:rsidR="00A2288B" w:rsidRPr="00F638AF" w:rsidRDefault="00A2288B" w:rsidP="00A2288B"/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1496"/>
              <w:gridCol w:w="1483"/>
              <w:gridCol w:w="1363"/>
            </w:tblGrid>
            <w:tr w:rsidR="00A2288B" w14:paraId="231A88EF" w14:textId="77777777" w:rsidTr="00DE3F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10A77675" w14:textId="77777777" w:rsidR="00A2288B" w:rsidRDefault="00A2288B" w:rsidP="00DE3F3B">
                  <w:proofErr w:type="spellStart"/>
                  <w:r>
                    <w:t>CustomerID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0378194F" w14:textId="77777777" w:rsidR="00A2288B" w:rsidRDefault="00A2288B" w:rsidP="00DE3F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316FA505" w14:textId="77777777" w:rsidR="00A2288B" w:rsidRDefault="00A2288B" w:rsidP="00DE3F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A2288B" w14:paraId="4755C05E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4C0403AD" w14:textId="77777777" w:rsidR="00A2288B" w:rsidRDefault="00A2288B" w:rsidP="00DE3F3B">
                  <w:r>
                    <w:t>Name</w:t>
                  </w:r>
                </w:p>
              </w:tc>
              <w:tc>
                <w:tcPr>
                  <w:tcW w:w="1483" w:type="dxa"/>
                </w:tcPr>
                <w:p w14:paraId="510DEF4B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1EA1FC38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A2288B" w14:paraId="42C912BB" w14:textId="77777777" w:rsidTr="00DE3F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3FC1AFB0" w14:textId="77777777" w:rsidR="00A2288B" w:rsidRDefault="00A2288B" w:rsidP="00DE3F3B">
                  <w:r>
                    <w:t>Phone</w:t>
                  </w:r>
                </w:p>
              </w:tc>
              <w:tc>
                <w:tcPr>
                  <w:tcW w:w="1483" w:type="dxa"/>
                </w:tcPr>
                <w:p w14:paraId="047DCF1A" w14:textId="77777777" w:rsidR="00A2288B" w:rsidRDefault="00A2288B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697EDBF4" w14:textId="77777777" w:rsidR="00A2288B" w:rsidRDefault="00A2288B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A2288B" w14:paraId="3163FC78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36E069C6" w14:textId="77777777" w:rsidR="00A2288B" w:rsidRDefault="00A2288B" w:rsidP="00DE3F3B">
                  <w:r>
                    <w:t>Address</w:t>
                  </w:r>
                </w:p>
              </w:tc>
              <w:tc>
                <w:tcPr>
                  <w:tcW w:w="1483" w:type="dxa"/>
                </w:tcPr>
                <w:p w14:paraId="5A46A29A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62D8C755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63D95358" w14:textId="6B8D9C21" w:rsidR="00A2288B" w:rsidRDefault="00A2288B" w:rsidP="00A2288B"/>
          <w:p w14:paraId="235F4950" w14:textId="1A19EF27" w:rsidR="00A2288B" w:rsidRPr="00B93BB1" w:rsidRDefault="00A2288B" w:rsidP="00A2288B">
            <w:pPr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198C3C96" wp14:editId="4609A706">
                      <wp:simplePos x="0" y="0"/>
                      <wp:positionH relativeFrom="column">
                        <wp:posOffset>1699895</wp:posOffset>
                      </wp:positionH>
                      <wp:positionV relativeFrom="paragraph">
                        <wp:posOffset>186690</wp:posOffset>
                      </wp:positionV>
                      <wp:extent cx="917575" cy="286385"/>
                      <wp:effectExtent l="0" t="0" r="22225" b="18415"/>
                      <wp:wrapThrough wrapText="bothSides">
                        <wp:wrapPolygon edited="0">
                          <wp:start x="0" y="0"/>
                          <wp:lineTo x="0" y="21073"/>
                          <wp:lineTo x="21525" y="21073"/>
                          <wp:lineTo x="21525" y="0"/>
                          <wp:lineTo x="0" y="0"/>
                        </wp:wrapPolygon>
                      </wp:wrapThrough>
                      <wp:docPr id="66" name="Rectangl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7575" cy="2863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34FCC7" w14:textId="5ADF328F" w:rsidR="00A2288B" w:rsidRPr="00B93BB1" w:rsidRDefault="00A2288B" w:rsidP="00A2288B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8C3C96" id="Rectangle 66" o:spid="_x0000_s1051" style="position:absolute;margin-left:133.85pt;margin-top:14.7pt;width:72.25pt;height:22.5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" fillcolor="#4472c4 [3204]" strokecolor="#1f3763 [1604]" strokeweight="1pt">
                      <v:textbox>
                        <w:txbxContent>
                          <w:p w14:paraId="5C34FCC7" w14:textId="5ADF328F" w:rsidR="00A2288B" w:rsidRPr="00B93BB1" w:rsidRDefault="00A2288B" w:rsidP="00A2288B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0A4259F4" wp14:editId="6FF8799E">
                      <wp:simplePos x="0" y="0"/>
                      <wp:positionH relativeFrom="column">
                        <wp:posOffset>669290</wp:posOffset>
                      </wp:positionH>
                      <wp:positionV relativeFrom="paragraph">
                        <wp:posOffset>186690</wp:posOffset>
                      </wp:positionV>
                      <wp:extent cx="909955" cy="286385"/>
                      <wp:effectExtent l="0" t="0" r="29845" b="18415"/>
                      <wp:wrapThrough wrapText="bothSides">
                        <wp:wrapPolygon edited="0">
                          <wp:start x="0" y="0"/>
                          <wp:lineTo x="0" y="21073"/>
                          <wp:lineTo x="21706" y="21073"/>
                          <wp:lineTo x="21706" y="0"/>
                          <wp:lineTo x="0" y="0"/>
                        </wp:wrapPolygon>
                      </wp:wrapThrough>
                      <wp:docPr id="67" name="Rectangle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9955" cy="2863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D7560C" w14:textId="779C94AD" w:rsidR="00A2288B" w:rsidRPr="00B93BB1" w:rsidRDefault="00A2288B" w:rsidP="00A2288B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4259F4" id="Rectangle 67" o:spid="_x0000_s1052" style="position:absolute;margin-left:52.7pt;margin-top:14.7pt;width:71.65pt;height:22.5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" fillcolor="#4472c4 [3204]" strokecolor="#1f3763 [1604]" strokeweight="1pt">
                      <v:textbox>
                        <w:txbxContent>
                          <w:p w14:paraId="00D7560C" w14:textId="779C94AD" w:rsidR="00A2288B" w:rsidRPr="00B93BB1" w:rsidRDefault="00A2288B" w:rsidP="00A2288B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Add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 w:rsidRPr="00B93BB1">
              <w:rPr>
                <w:sz w:val="28"/>
                <w:szCs w:val="28"/>
              </w:rPr>
              <w:t xml:space="preserve">        </w:t>
            </w:r>
            <w:r>
              <w:rPr>
                <w:sz w:val="28"/>
                <w:szCs w:val="28"/>
              </w:rPr>
              <w:t xml:space="preserve"> </w:t>
            </w:r>
          </w:p>
          <w:p w14:paraId="0CADCD05" w14:textId="78D40975" w:rsidR="00A2288B" w:rsidRDefault="00A2288B" w:rsidP="00E63A6D">
            <w:pPr>
              <w:rPr>
                <w:rFonts w:ascii="Helvetica Neue" w:hAnsi="Helvetica Neue" w:cs="Helvetica Neue"/>
                <w:bCs/>
                <w:color w:val="222D35"/>
              </w:rPr>
            </w:pPr>
          </w:p>
        </w:tc>
      </w:tr>
      <w:tr w:rsidR="00A2288B" w14:paraId="2EAC85A8" w14:textId="77777777" w:rsidTr="00A2288B">
        <w:trPr>
          <w:trHeight w:val="3896"/>
        </w:trPr>
        <w:tc>
          <w:tcPr>
            <w:tcW w:w="4675" w:type="dxa"/>
          </w:tcPr>
          <w:p w14:paraId="20E5D92C" w14:textId="77777777" w:rsidR="00A2288B" w:rsidRDefault="00A2288B" w:rsidP="00A2288B">
            <w:r>
              <w:t>Manage Customer:</w:t>
            </w:r>
          </w:p>
          <w:p w14:paraId="2CC92D46" w14:textId="77777777" w:rsidR="00A2288B" w:rsidRDefault="00A2288B" w:rsidP="00A2288B"/>
          <w:p w14:paraId="3CDAAA6D" w14:textId="77777777" w:rsidR="00A2288B" w:rsidRDefault="00A2288B" w:rsidP="00A2288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672B75F1" wp14:editId="09587C37">
                      <wp:simplePos x="0" y="0"/>
                      <wp:positionH relativeFrom="column">
                        <wp:posOffset>1576070</wp:posOffset>
                      </wp:positionH>
                      <wp:positionV relativeFrom="paragraph">
                        <wp:posOffset>100330</wp:posOffset>
                      </wp:positionV>
                      <wp:extent cx="917575" cy="286385"/>
                      <wp:effectExtent l="0" t="0" r="22225" b="18415"/>
                      <wp:wrapThrough wrapText="bothSides">
                        <wp:wrapPolygon edited="0">
                          <wp:start x="0" y="0"/>
                          <wp:lineTo x="0" y="21073"/>
                          <wp:lineTo x="21525" y="21073"/>
                          <wp:lineTo x="21525" y="0"/>
                          <wp:lineTo x="0" y="0"/>
                        </wp:wrapPolygon>
                      </wp:wrapThrough>
                      <wp:docPr id="68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7575" cy="2863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E65805" w14:textId="77777777" w:rsidR="00A2288B" w:rsidRPr="00B93BB1" w:rsidRDefault="00A2288B" w:rsidP="00A2288B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Save Customer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2B75F1" id="Rectangle 68" o:spid="_x0000_s1053" style="position:absolute;margin-left:124.1pt;margin-top:7.9pt;width:72.25pt;height:22.5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" fillcolor="#4472c4 [3204]" strokecolor="#1f3763 [1604]" strokeweight="1pt">
                      <v:textbox>
                        <w:txbxContent>
                          <w:p w14:paraId="08E65805" w14:textId="77777777" w:rsidR="00A2288B" w:rsidRPr="00B93BB1" w:rsidRDefault="00A2288B" w:rsidP="00A2288B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Save Customer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22A1FF68" wp14:editId="3BCFFFD0">
                      <wp:simplePos x="0" y="0"/>
                      <wp:positionH relativeFrom="column">
                        <wp:posOffset>551180</wp:posOffset>
                      </wp:positionH>
                      <wp:positionV relativeFrom="paragraph">
                        <wp:posOffset>100330</wp:posOffset>
                      </wp:positionV>
                      <wp:extent cx="909955" cy="286385"/>
                      <wp:effectExtent l="0" t="0" r="29845" b="18415"/>
                      <wp:wrapThrough wrapText="bothSides">
                        <wp:wrapPolygon edited="0">
                          <wp:start x="0" y="0"/>
                          <wp:lineTo x="0" y="21073"/>
                          <wp:lineTo x="21706" y="21073"/>
                          <wp:lineTo x="21706" y="0"/>
                          <wp:lineTo x="0" y="0"/>
                        </wp:wrapPolygon>
                      </wp:wrapThrough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9955" cy="2863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CB64C7" w14:textId="77777777" w:rsidR="00A2288B" w:rsidRPr="00B93BB1" w:rsidRDefault="00A2288B" w:rsidP="00A2288B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Load Customer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A1FF68" id="Rectangle 69" o:spid="_x0000_s1054" style="position:absolute;margin-left:43.4pt;margin-top:7.9pt;width:71.65pt;height:22.5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" fillcolor="#4472c4 [3204]" strokecolor="#1f3763 [1604]" strokeweight="1pt">
                      <v:textbox>
                        <w:txbxContent>
                          <w:p w14:paraId="07CB64C7" w14:textId="77777777" w:rsidR="00A2288B" w:rsidRPr="00B93BB1" w:rsidRDefault="00A2288B" w:rsidP="00A2288B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Load Customer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2BC8E2D4" w14:textId="77777777" w:rsidR="00A2288B" w:rsidRDefault="00A2288B" w:rsidP="00A2288B"/>
          <w:p w14:paraId="54B2A094" w14:textId="77777777" w:rsidR="00A2288B" w:rsidRDefault="00A2288B" w:rsidP="00A2288B"/>
          <w:p w14:paraId="63C72521" w14:textId="77777777" w:rsidR="00A2288B" w:rsidRPr="00F638AF" w:rsidRDefault="00A2288B" w:rsidP="00A2288B"/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1496"/>
              <w:gridCol w:w="1483"/>
              <w:gridCol w:w="1363"/>
            </w:tblGrid>
            <w:tr w:rsidR="00A2288B" w14:paraId="24FF3E11" w14:textId="77777777" w:rsidTr="00DE3F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69E85B3F" w14:textId="77777777" w:rsidR="00A2288B" w:rsidRDefault="00A2288B" w:rsidP="00DE3F3B">
                  <w:proofErr w:type="spellStart"/>
                  <w:r>
                    <w:t>CustomerID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12016E2F" w14:textId="77777777" w:rsidR="00A2288B" w:rsidRDefault="00A2288B" w:rsidP="00DE3F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5BECC2EF" w14:textId="77777777" w:rsidR="00A2288B" w:rsidRDefault="00A2288B" w:rsidP="00DE3F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A2288B" w14:paraId="1D9ED5A7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6EFCD396" w14:textId="77777777" w:rsidR="00A2288B" w:rsidRDefault="00A2288B" w:rsidP="00DE3F3B">
                  <w:r>
                    <w:t>Name</w:t>
                  </w:r>
                </w:p>
              </w:tc>
              <w:tc>
                <w:tcPr>
                  <w:tcW w:w="1483" w:type="dxa"/>
                </w:tcPr>
                <w:p w14:paraId="744E1148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71F9F7A8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A2288B" w14:paraId="1B81781E" w14:textId="77777777" w:rsidTr="00DE3F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7177379D" w14:textId="77777777" w:rsidR="00A2288B" w:rsidRDefault="00A2288B" w:rsidP="00DE3F3B">
                  <w:r>
                    <w:t>Phone</w:t>
                  </w:r>
                </w:p>
              </w:tc>
              <w:tc>
                <w:tcPr>
                  <w:tcW w:w="1483" w:type="dxa"/>
                </w:tcPr>
                <w:p w14:paraId="059D7AF9" w14:textId="77777777" w:rsidR="00A2288B" w:rsidRDefault="00A2288B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05835C88" w14:textId="77777777" w:rsidR="00A2288B" w:rsidRDefault="00A2288B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A2288B" w14:paraId="65A70708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50E9DEE7" w14:textId="77777777" w:rsidR="00A2288B" w:rsidRDefault="00A2288B" w:rsidP="00DE3F3B">
                  <w:r>
                    <w:t>Address</w:t>
                  </w:r>
                </w:p>
              </w:tc>
              <w:tc>
                <w:tcPr>
                  <w:tcW w:w="1483" w:type="dxa"/>
                </w:tcPr>
                <w:p w14:paraId="3719331D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5CCAA84A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53C5AA2D" w14:textId="77777777" w:rsidR="00A2288B" w:rsidRDefault="00A2288B" w:rsidP="00A2288B"/>
          <w:p w14:paraId="611E6C3E" w14:textId="77777777" w:rsidR="00A2288B" w:rsidRPr="00B93BB1" w:rsidRDefault="00A2288B" w:rsidP="00A2288B">
            <w:pPr>
              <w:rPr>
                <w:sz w:val="28"/>
                <w:szCs w:val="28"/>
              </w:rPr>
            </w:pPr>
            <w:r w:rsidRPr="00B93BB1">
              <w:rPr>
                <w:sz w:val="28"/>
                <w:szCs w:val="28"/>
              </w:rPr>
              <w:t xml:space="preserve">        </w:t>
            </w:r>
            <w:r>
              <w:rPr>
                <w:sz w:val="28"/>
                <w:szCs w:val="28"/>
              </w:rPr>
              <w:t xml:space="preserve"> </w:t>
            </w:r>
          </w:p>
          <w:p w14:paraId="269C6241" w14:textId="77777777" w:rsidR="00A2288B" w:rsidRDefault="00A2288B" w:rsidP="00E63A6D">
            <w:pPr>
              <w:rPr>
                <w:rFonts w:ascii="Helvetica Neue" w:hAnsi="Helvetica Neue" w:cs="Helvetica Neue"/>
                <w:bCs/>
                <w:color w:val="222D35"/>
              </w:rPr>
            </w:pPr>
          </w:p>
        </w:tc>
        <w:tc>
          <w:tcPr>
            <w:tcW w:w="4675" w:type="dxa"/>
          </w:tcPr>
          <w:p w14:paraId="0A4561B1" w14:textId="77777777" w:rsidR="00A2288B" w:rsidRDefault="00A2288B" w:rsidP="00A2288B">
            <w:r>
              <w:t>Add a new Purchase:</w:t>
            </w:r>
          </w:p>
          <w:p w14:paraId="22C1689F" w14:textId="77777777" w:rsidR="00A2288B" w:rsidRDefault="00A2288B" w:rsidP="00A2288B"/>
          <w:p w14:paraId="70D75166" w14:textId="77777777" w:rsidR="00A2288B" w:rsidRPr="00F638AF" w:rsidRDefault="00A2288B" w:rsidP="00A2288B"/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1496"/>
              <w:gridCol w:w="1483"/>
              <w:gridCol w:w="1363"/>
            </w:tblGrid>
            <w:tr w:rsidR="00A2288B" w14:paraId="060E9441" w14:textId="77777777" w:rsidTr="00DE3F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0F5AA91C" w14:textId="77777777" w:rsidR="00A2288B" w:rsidRDefault="00A2288B" w:rsidP="00DE3F3B">
                  <w:proofErr w:type="spellStart"/>
                  <w:r>
                    <w:t>PurchaseID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24165A62" w14:textId="77777777" w:rsidR="00A2288B" w:rsidRDefault="00A2288B" w:rsidP="00DE3F3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089638D2" w14:textId="77777777" w:rsidR="00A2288B" w:rsidRDefault="00A2288B" w:rsidP="00DE3F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A2288B" w14:paraId="55EDB2C3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785A2B6C" w14:textId="77777777" w:rsidR="00A2288B" w:rsidRDefault="00A2288B" w:rsidP="00DE3F3B">
                  <w:proofErr w:type="spellStart"/>
                  <w:r>
                    <w:t>CustomerID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3640B5B6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6B87DB1C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A2288B" w14:paraId="3FB8C132" w14:textId="77777777" w:rsidTr="00DE3F3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1AEFCAC5" w14:textId="77777777" w:rsidR="00A2288B" w:rsidRDefault="00A2288B" w:rsidP="00DE3F3B">
                  <w:proofErr w:type="spellStart"/>
                  <w:r>
                    <w:t>ProductID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7C429891" w14:textId="77777777" w:rsidR="00A2288B" w:rsidRDefault="00A2288B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21E3EAF0" w14:textId="77777777" w:rsidR="00A2288B" w:rsidRDefault="00A2288B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A2288B" w14:paraId="65F82E97" w14:textId="77777777" w:rsidTr="00DE3F3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2DD863FF" w14:textId="77777777" w:rsidR="00A2288B" w:rsidRDefault="00A2288B" w:rsidP="00DE3F3B">
                  <w:r>
                    <w:t>Quantity</w:t>
                  </w:r>
                </w:p>
              </w:tc>
              <w:tc>
                <w:tcPr>
                  <w:tcW w:w="1483" w:type="dxa"/>
                </w:tcPr>
                <w:p w14:paraId="6180F664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2B79427B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7D2042C0" w14:textId="77777777" w:rsidR="00A2288B" w:rsidRDefault="00A2288B" w:rsidP="00A2288B"/>
          <w:p w14:paraId="59ADAF2B" w14:textId="77777777" w:rsidR="00A2288B" w:rsidRDefault="00A2288B" w:rsidP="00A2288B"/>
          <w:p w14:paraId="7725E25A" w14:textId="77777777" w:rsidR="00A2288B" w:rsidRDefault="00A2288B" w:rsidP="00A2288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0624D7FE" wp14:editId="4E7ECE31">
                      <wp:simplePos x="0" y="0"/>
                      <wp:positionH relativeFrom="column">
                        <wp:posOffset>1812925</wp:posOffset>
                      </wp:positionH>
                      <wp:positionV relativeFrom="paragraph">
                        <wp:posOffset>111760</wp:posOffset>
                      </wp:positionV>
                      <wp:extent cx="683895" cy="236220"/>
                      <wp:effectExtent l="0" t="0" r="27305" b="17780"/>
                      <wp:wrapThrough wrapText="bothSides">
                        <wp:wrapPolygon edited="0">
                          <wp:start x="0" y="0"/>
                          <wp:lineTo x="0" y="20903"/>
                          <wp:lineTo x="21660" y="20903"/>
                          <wp:lineTo x="21660" y="0"/>
                          <wp:lineTo x="0" y="0"/>
                        </wp:wrapPolygon>
                      </wp:wrapThrough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2736BB" w14:textId="77777777" w:rsidR="00A2288B" w:rsidRPr="00B93BB1" w:rsidRDefault="00A2288B" w:rsidP="00A2288B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24D7FE" id="Rectangle 70" o:spid="_x0000_s1055" style="position:absolute;margin-left:142.75pt;margin-top:8.8pt;width:53.85pt;height:18.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" fillcolor="#4472c4 [3204]" strokecolor="#1f3763 [1604]" strokeweight="1pt">
                      <v:textbox>
                        <w:txbxContent>
                          <w:p w14:paraId="4A2736BB" w14:textId="77777777" w:rsidR="00A2288B" w:rsidRPr="00B93BB1" w:rsidRDefault="00A2288B" w:rsidP="00A2288B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71B8FA00" wp14:editId="605BC7C9">
                      <wp:simplePos x="0" y="0"/>
                      <wp:positionH relativeFrom="column">
                        <wp:posOffset>1012825</wp:posOffset>
                      </wp:positionH>
                      <wp:positionV relativeFrom="paragraph">
                        <wp:posOffset>111760</wp:posOffset>
                      </wp:positionV>
                      <wp:extent cx="683895" cy="236220"/>
                      <wp:effectExtent l="0" t="0" r="27305" b="17780"/>
                      <wp:wrapThrough wrapText="bothSides">
                        <wp:wrapPolygon edited="0">
                          <wp:start x="0" y="0"/>
                          <wp:lineTo x="0" y="20903"/>
                          <wp:lineTo x="21660" y="20903"/>
                          <wp:lineTo x="21660" y="0"/>
                          <wp:lineTo x="0" y="0"/>
                        </wp:wrapPolygon>
                      </wp:wrapThrough>
                      <wp:docPr id="71" name="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6B8C9B" w14:textId="77777777" w:rsidR="00A2288B" w:rsidRPr="00B93BB1" w:rsidRDefault="00A2288B" w:rsidP="00A2288B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B8FA00" id="Rectangle 71" o:spid="_x0000_s1056" style="position:absolute;margin-left:79.75pt;margin-top:8.8pt;width:53.85pt;height:18.6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" fillcolor="#4472c4 [3204]" strokecolor="#1f3763 [1604]" strokeweight="1pt">
                      <v:textbox>
                        <w:txbxContent>
                          <w:p w14:paraId="5D6B8C9B" w14:textId="77777777" w:rsidR="00A2288B" w:rsidRPr="00B93BB1" w:rsidRDefault="00A2288B" w:rsidP="00A2288B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Add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03699FD1" w14:textId="77777777" w:rsidR="00A2288B" w:rsidRDefault="00A2288B" w:rsidP="00A2288B"/>
          <w:p w14:paraId="58722970" w14:textId="77777777" w:rsidR="00A2288B" w:rsidRDefault="00A2288B" w:rsidP="00E63A6D">
            <w:pPr>
              <w:rPr>
                <w:rFonts w:ascii="Helvetica Neue" w:hAnsi="Helvetica Neue" w:cs="Helvetica Neue"/>
                <w:bCs/>
                <w:color w:val="222D35"/>
              </w:rPr>
            </w:pPr>
          </w:p>
        </w:tc>
      </w:tr>
    </w:tbl>
    <w:p w14:paraId="4279B2CE" w14:textId="77777777" w:rsidR="00E63A6D" w:rsidRPr="00E63A6D" w:rsidRDefault="00E63A6D" w:rsidP="00E63A6D">
      <w:pPr>
        <w:rPr>
          <w:rFonts w:ascii="Helvetica Neue" w:hAnsi="Helvetica Neue" w:cs="Helvetica Neue"/>
          <w:bCs/>
          <w:color w:val="222D35"/>
        </w:rPr>
      </w:pPr>
    </w:p>
    <w:p w14:paraId="41D6D50D" w14:textId="77777777" w:rsidR="00E63A6D" w:rsidRDefault="00E63A6D" w:rsidP="00842300"/>
    <w:p w14:paraId="09C87C23" w14:textId="45E8AE3F" w:rsidR="00842300" w:rsidRPr="00E63A6D" w:rsidRDefault="00E63A6D" w:rsidP="00842300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color w:val="222D35"/>
        </w:rPr>
        <w:t>&lt;Customer&gt;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4315"/>
      </w:tblGrid>
      <w:tr w:rsidR="007C4E09" w14:paraId="0DC66AAD" w14:textId="77777777" w:rsidTr="00A2288B">
        <w:trPr>
          <w:trHeight w:val="3545"/>
        </w:trPr>
        <w:tc>
          <w:tcPr>
            <w:tcW w:w="5035" w:type="dxa"/>
          </w:tcPr>
          <w:p w14:paraId="463651E6" w14:textId="6D9ECF3E" w:rsidR="00842300" w:rsidRDefault="000E55FF" w:rsidP="00842300">
            <w:r>
              <w:t>Home m</w:t>
            </w:r>
            <w:r w:rsidR="00842300">
              <w:t>ain screen:</w:t>
            </w:r>
          </w:p>
          <w:p w14:paraId="2CF0B4A8" w14:textId="77777777" w:rsidR="00A17BED" w:rsidRDefault="00A17BED" w:rsidP="00842300"/>
          <w:p w14:paraId="5AA2B849" w14:textId="45BFB1DE" w:rsidR="00A17BED" w:rsidRPr="00B93BB1" w:rsidRDefault="00B93BB1" w:rsidP="00842300">
            <w:pPr>
              <w:rPr>
                <w:sz w:val="28"/>
                <w:szCs w:val="28"/>
              </w:rPr>
            </w:pPr>
            <w:r w:rsidRPr="00B93BB1">
              <w:rPr>
                <w:sz w:val="28"/>
                <w:szCs w:val="28"/>
              </w:rPr>
              <w:t xml:space="preserve">        </w:t>
            </w:r>
            <w:r>
              <w:rPr>
                <w:sz w:val="28"/>
                <w:szCs w:val="28"/>
              </w:rPr>
              <w:t xml:space="preserve">  </w:t>
            </w:r>
            <w:r w:rsidRPr="00B93BB1">
              <w:rPr>
                <w:sz w:val="28"/>
                <w:szCs w:val="28"/>
              </w:rPr>
              <w:t>Store Management System</w:t>
            </w:r>
          </w:p>
          <w:p w14:paraId="7BAC2AFA" w14:textId="4A510400" w:rsidR="00B93BB1" w:rsidRDefault="00B93BB1" w:rsidP="0084230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FA7981C" wp14:editId="5A7D067B">
                      <wp:simplePos x="0" y="0"/>
                      <wp:positionH relativeFrom="column">
                        <wp:posOffset>433705</wp:posOffset>
                      </wp:positionH>
                      <wp:positionV relativeFrom="paragraph">
                        <wp:posOffset>166370</wp:posOffset>
                      </wp:positionV>
                      <wp:extent cx="1828800" cy="457200"/>
                      <wp:effectExtent l="0" t="0" r="25400" b="25400"/>
                      <wp:wrapThrough wrapText="bothSides">
                        <wp:wrapPolygon edited="0">
                          <wp:start x="0" y="0"/>
                          <wp:lineTo x="0" y="21600"/>
                          <wp:lineTo x="21600" y="21600"/>
                          <wp:lineTo x="21600" y="0"/>
                          <wp:lineTo x="0" y="0"/>
                        </wp:wrapPolygon>
                      </wp:wrapThrough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0" cy="457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083026" w14:textId="3BFD0AA2" w:rsidR="00B93BB1" w:rsidRDefault="00B93BB1" w:rsidP="00B93BB1">
                                  <w:pPr>
                                    <w:jc w:val="center"/>
                                  </w:pPr>
                                  <w:r>
                                    <w:t>Customer Information: Name, current date/time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FA7981C" id="Rectangle 5" o:spid="_x0000_s1057" style="position:absolute;margin-left:34.15pt;margin-top:13.1pt;width:2in;height:3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" fillcolor="#4472c4 [3204]" strokecolor="#1f3763 [1604]" strokeweight="1pt">
                      <v:textbox>
                        <w:txbxContent>
                          <w:p w14:paraId="68083026" w14:textId="3BFD0AA2" w:rsidR="00B93BB1" w:rsidRDefault="00B93BB1" w:rsidP="00B93BB1">
                            <w:pPr>
                              <w:jc w:val="center"/>
                            </w:pPr>
                            <w:r>
                              <w:t>Customer Information: Name, current date/time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  <w:p w14:paraId="294F4B2D" w14:textId="1AC899B0" w:rsidR="00B93BB1" w:rsidRDefault="00A2288B" w:rsidP="0084230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427D6867" wp14:editId="0ED468FD">
                      <wp:simplePos x="0" y="0"/>
                      <wp:positionH relativeFrom="column">
                        <wp:posOffset>2376170</wp:posOffset>
                      </wp:positionH>
                      <wp:positionV relativeFrom="paragraph">
                        <wp:posOffset>505460</wp:posOffset>
                      </wp:positionV>
                      <wp:extent cx="683895" cy="456565"/>
                      <wp:effectExtent l="0" t="0" r="27305" b="26035"/>
                      <wp:wrapThrough wrapText="bothSides">
                        <wp:wrapPolygon edited="0">
                          <wp:start x="0" y="0"/>
                          <wp:lineTo x="0" y="21630"/>
                          <wp:lineTo x="21660" y="21630"/>
                          <wp:lineTo x="21660" y="0"/>
                          <wp:lineTo x="0" y="0"/>
                        </wp:wrapPolygon>
                      </wp:wrapThrough>
                      <wp:docPr id="72" name="Rectangl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456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5D8CECB" w14:textId="0749A111" w:rsidR="00A2288B" w:rsidRPr="00B93BB1" w:rsidRDefault="00A2288B" w:rsidP="00A2288B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Search Product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7D6867" id="Rectangle 72" o:spid="_x0000_s1058" style="position:absolute;margin-left:187.1pt;margin-top:39.8pt;width:53.85pt;height:35.9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" fillcolor="#4472c4 [3204]" strokecolor="#1f3763 [1604]" strokeweight="1pt">
                      <v:textbox>
                        <w:txbxContent>
                          <w:p w14:paraId="75D8CECB" w14:textId="0749A111" w:rsidR="00A2288B" w:rsidRPr="00B93BB1" w:rsidRDefault="00A2288B" w:rsidP="00A2288B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Search Product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F928C12" wp14:editId="758C3A9A">
                      <wp:simplePos x="0" y="0"/>
                      <wp:positionH relativeFrom="column">
                        <wp:posOffset>1575435</wp:posOffset>
                      </wp:positionH>
                      <wp:positionV relativeFrom="paragraph">
                        <wp:posOffset>511175</wp:posOffset>
                      </wp:positionV>
                      <wp:extent cx="683895" cy="456565"/>
                      <wp:effectExtent l="0" t="0" r="27305" b="26035"/>
                      <wp:wrapThrough wrapText="bothSides">
                        <wp:wrapPolygon edited="0">
                          <wp:start x="0" y="0"/>
                          <wp:lineTo x="0" y="21630"/>
                          <wp:lineTo x="21660" y="21630"/>
                          <wp:lineTo x="21660" y="0"/>
                          <wp:lineTo x="0" y="0"/>
                        </wp:wrapPolygon>
                      </wp:wrapThrough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456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060DD2" w14:textId="203CF8F0" w:rsidR="00B93BB1" w:rsidRPr="00B93BB1" w:rsidRDefault="00B93BB1" w:rsidP="00B93BB1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Cancel a Purchase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928C12" id="Rectangle 25" o:spid="_x0000_s1059" style="position:absolute;margin-left:124.05pt;margin-top:40.25pt;width:53.85pt;height:35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" fillcolor="#4472c4 [3204]" strokecolor="#1f3763 [1604]" strokeweight="1pt">
                      <v:textbox>
                        <w:txbxContent>
                          <w:p w14:paraId="43060DD2" w14:textId="203CF8F0" w:rsidR="00B93BB1" w:rsidRPr="00B93BB1" w:rsidRDefault="00B93BB1" w:rsidP="00B93BB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Cancel a Purchase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8810FB0" wp14:editId="14BA217D">
                      <wp:simplePos x="0" y="0"/>
                      <wp:positionH relativeFrom="column">
                        <wp:posOffset>775335</wp:posOffset>
                      </wp:positionH>
                      <wp:positionV relativeFrom="paragraph">
                        <wp:posOffset>511810</wp:posOffset>
                      </wp:positionV>
                      <wp:extent cx="683895" cy="456565"/>
                      <wp:effectExtent l="0" t="0" r="27305" b="26035"/>
                      <wp:wrapThrough wrapText="bothSides">
                        <wp:wrapPolygon edited="0">
                          <wp:start x="0" y="0"/>
                          <wp:lineTo x="0" y="21630"/>
                          <wp:lineTo x="21660" y="21630"/>
                          <wp:lineTo x="21660" y="0"/>
                          <wp:lineTo x="0" y="0"/>
                        </wp:wrapPolygon>
                      </wp:wrapThrough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456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5EC4D4" w14:textId="58604E9C" w:rsidR="00B93BB1" w:rsidRPr="00B93BB1" w:rsidRDefault="00A2288B" w:rsidP="00B93BB1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View</w:t>
                                  </w:r>
                                  <w:r w:rsidR="00B93BB1" w:rsidRPr="00B93BB1">
                                    <w:rPr>
                                      <w:sz w:val="16"/>
                                    </w:rPr>
                                    <w:t xml:space="preserve"> Purchase History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810FB0" id="Rectangle 21" o:spid="_x0000_s1060" style="position:absolute;margin-left:61.05pt;margin-top:40.3pt;width:53.85pt;height:35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" fillcolor="#4472c4 [3204]" strokecolor="#1f3763 [1604]" strokeweight="1pt">
                      <v:textbox>
                        <w:txbxContent>
                          <w:p w14:paraId="335EC4D4" w14:textId="58604E9C" w:rsidR="00B93BB1" w:rsidRPr="00B93BB1" w:rsidRDefault="00A2288B" w:rsidP="00B93BB1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View</w:t>
                            </w:r>
                            <w:r w:rsidR="00B93BB1" w:rsidRPr="00B93BB1">
                              <w:rPr>
                                <w:sz w:val="16"/>
                              </w:rPr>
                              <w:t xml:space="preserve"> Purchase History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D93FCDB" wp14:editId="1CBCACFD">
                      <wp:simplePos x="0" y="0"/>
                      <wp:positionH relativeFrom="column">
                        <wp:posOffset>-19685</wp:posOffset>
                      </wp:positionH>
                      <wp:positionV relativeFrom="paragraph">
                        <wp:posOffset>506730</wp:posOffset>
                      </wp:positionV>
                      <wp:extent cx="683895" cy="456565"/>
                      <wp:effectExtent l="0" t="0" r="27305" b="26035"/>
                      <wp:wrapThrough wrapText="bothSides">
                        <wp:wrapPolygon edited="0">
                          <wp:start x="0" y="0"/>
                          <wp:lineTo x="0" y="21630"/>
                          <wp:lineTo x="21660" y="21630"/>
                          <wp:lineTo x="21660" y="0"/>
                          <wp:lineTo x="0" y="0"/>
                        </wp:wrapPolygon>
                      </wp:wrapThrough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4565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2AF534" w14:textId="537E5BDC" w:rsidR="00B93BB1" w:rsidRPr="00B93BB1" w:rsidRDefault="00B93BB1" w:rsidP="00B93BB1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B93BB1">
                                    <w:rPr>
                                      <w:sz w:val="20"/>
                                    </w:rPr>
                                    <w:t>Make a purchase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93FCDB" id="Rectangle 8" o:spid="_x0000_s1061" style="position:absolute;margin-left:-1.55pt;margin-top:39.9pt;width:53.85pt;height:35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" fillcolor="#4472c4 [3204]" strokecolor="#1f3763 [1604]" strokeweight="1pt">
                      <v:textbox>
                        <w:txbxContent>
                          <w:p w14:paraId="5A2AF534" w14:textId="537E5BDC" w:rsidR="00B93BB1" w:rsidRPr="00B93BB1" w:rsidRDefault="00B93BB1" w:rsidP="00B93BB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B93BB1">
                              <w:rPr>
                                <w:sz w:val="20"/>
                              </w:rPr>
                              <w:t>Make a purchase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 w:rsidR="00B93BB1">
              <w:t xml:space="preserve">      </w:t>
            </w:r>
          </w:p>
        </w:tc>
        <w:tc>
          <w:tcPr>
            <w:tcW w:w="4315" w:type="dxa"/>
          </w:tcPr>
          <w:p w14:paraId="6203D563" w14:textId="0649173A" w:rsidR="00842300" w:rsidRDefault="00147EBC" w:rsidP="00F638AF">
            <w:r>
              <w:t>Make a Purchase</w:t>
            </w:r>
            <w:r w:rsidR="007D4940">
              <w:t>:</w:t>
            </w:r>
          </w:p>
          <w:p w14:paraId="2FADC2BA" w14:textId="2A610953" w:rsidR="00AD5B9C" w:rsidRDefault="00AD5B9C" w:rsidP="00F638AF"/>
          <w:p w14:paraId="62E7C84F" w14:textId="77777777" w:rsidR="00147EBC" w:rsidRPr="00F638AF" w:rsidRDefault="00147EBC" w:rsidP="00F638AF"/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1462"/>
              <w:gridCol w:w="1368"/>
              <w:gridCol w:w="1259"/>
            </w:tblGrid>
            <w:tr w:rsidR="007C4E09" w14:paraId="7083433E" w14:textId="77777777" w:rsidTr="00147E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2D7FB4E6" w14:textId="0FA58E0E" w:rsidR="00147EBC" w:rsidRDefault="007C4E09" w:rsidP="00F638AF">
                  <w:proofErr w:type="spellStart"/>
                  <w:r>
                    <w:t>PurchaseID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174BA596" w14:textId="77777777" w:rsidR="00147EBC" w:rsidRDefault="00147EBC" w:rsidP="00147EB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4C1C30A7" w14:textId="77777777" w:rsidR="00147EBC" w:rsidRDefault="00147EBC" w:rsidP="00F638A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147EBC" w14:paraId="2B41B85B" w14:textId="77777777" w:rsidTr="007C4E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2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76B793C9" w14:textId="6B4B7483" w:rsidR="00147EBC" w:rsidRDefault="007C4E09" w:rsidP="00F638AF">
                  <w:r>
                    <w:t>Quantity</w:t>
                  </w:r>
                </w:p>
              </w:tc>
              <w:tc>
                <w:tcPr>
                  <w:tcW w:w="1483" w:type="dxa"/>
                </w:tcPr>
                <w:p w14:paraId="7BAD865E" w14:textId="77777777" w:rsidR="00147EBC" w:rsidRDefault="00147EBC" w:rsidP="00F638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4B08CA32" w14:textId="77777777" w:rsidR="00147EBC" w:rsidRDefault="00147EBC" w:rsidP="00F638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7C4E09" w14:paraId="29A10E66" w14:textId="77777777" w:rsidTr="00147E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134A4CE2" w14:textId="37A1D4BE" w:rsidR="00147EBC" w:rsidRDefault="007C4E09" w:rsidP="00F638AF">
                  <w:r>
                    <w:t>Price</w:t>
                  </w:r>
                </w:p>
              </w:tc>
              <w:tc>
                <w:tcPr>
                  <w:tcW w:w="1483" w:type="dxa"/>
                </w:tcPr>
                <w:p w14:paraId="24743B11" w14:textId="77777777" w:rsidR="00147EBC" w:rsidRDefault="00147EBC" w:rsidP="00F638A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1A0AC129" w14:textId="77777777" w:rsidR="00147EBC" w:rsidRDefault="00147EBC" w:rsidP="00F638A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147EBC" w14:paraId="48AED780" w14:textId="77777777" w:rsidTr="007C4E0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6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22B223FE" w14:textId="566B4C12" w:rsidR="00147EBC" w:rsidRDefault="007C4E09" w:rsidP="007C4E09">
                  <w:r>
                    <w:t>Tax</w:t>
                  </w:r>
                </w:p>
              </w:tc>
              <w:tc>
                <w:tcPr>
                  <w:tcW w:w="1483" w:type="dxa"/>
                </w:tcPr>
                <w:p w14:paraId="271B7EF2" w14:textId="77777777" w:rsidR="00147EBC" w:rsidRDefault="00147EBC" w:rsidP="00F638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64E1E22D" w14:textId="77A71688" w:rsidR="00147EBC" w:rsidRDefault="00147EBC" w:rsidP="00F638A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7C4E09" w14:paraId="6237DC58" w14:textId="77777777" w:rsidTr="007C4E09">
              <w:trPr>
                <w:trHeight w:val="26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6CB0FC25" w14:textId="6D524094" w:rsidR="007C4E09" w:rsidRDefault="007C4E09" w:rsidP="007C4E09">
                  <w:r>
                    <w:t>Total Price</w:t>
                  </w:r>
                </w:p>
              </w:tc>
              <w:tc>
                <w:tcPr>
                  <w:tcW w:w="1483" w:type="dxa"/>
                </w:tcPr>
                <w:p w14:paraId="5CC5FD91" w14:textId="77777777" w:rsidR="007C4E09" w:rsidRDefault="007C4E09" w:rsidP="00F638A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329D93B2" w14:textId="77777777" w:rsidR="007C4E09" w:rsidRDefault="007C4E09" w:rsidP="00F638A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46ED042F" w14:textId="67AF8C4B" w:rsidR="00F638AF" w:rsidRPr="00F638AF" w:rsidRDefault="00147EBC" w:rsidP="00F638A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1F8B8D0" wp14:editId="1A0D8483">
                      <wp:simplePos x="0" y="0"/>
                      <wp:positionH relativeFrom="column">
                        <wp:posOffset>1904365</wp:posOffset>
                      </wp:positionH>
                      <wp:positionV relativeFrom="paragraph">
                        <wp:posOffset>165100</wp:posOffset>
                      </wp:positionV>
                      <wp:extent cx="683895" cy="236220"/>
                      <wp:effectExtent l="0" t="0" r="27305" b="17780"/>
                      <wp:wrapThrough wrapText="bothSides">
                        <wp:wrapPolygon edited="0">
                          <wp:start x="0" y="0"/>
                          <wp:lineTo x="0" y="20903"/>
                          <wp:lineTo x="21660" y="20903"/>
                          <wp:lineTo x="21660" y="0"/>
                          <wp:lineTo x="0" y="0"/>
                        </wp:wrapPolygon>
                      </wp:wrapThrough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CBB6D8" w14:textId="317954F0" w:rsidR="00147EBC" w:rsidRPr="00B93BB1" w:rsidRDefault="00147EBC" w:rsidP="00147EB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F8B8D0" id="Rectangle 24" o:spid="_x0000_s1062" style="position:absolute;margin-left:149.95pt;margin-top:13pt;width:53.85pt;height:18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" fillcolor="#4472c4 [3204]" strokecolor="#1f3763 [1604]" strokeweight="1pt">
                      <v:textbox>
                        <w:txbxContent>
                          <w:p w14:paraId="4BCBB6D8" w14:textId="317954F0" w:rsidR="00147EBC" w:rsidRPr="00B93BB1" w:rsidRDefault="00147EBC" w:rsidP="00147EB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FECE326" wp14:editId="0606704B">
                      <wp:simplePos x="0" y="0"/>
                      <wp:positionH relativeFrom="column">
                        <wp:posOffset>1099820</wp:posOffset>
                      </wp:positionH>
                      <wp:positionV relativeFrom="paragraph">
                        <wp:posOffset>160020</wp:posOffset>
                      </wp:positionV>
                      <wp:extent cx="683895" cy="236220"/>
                      <wp:effectExtent l="0" t="0" r="27305" b="17780"/>
                      <wp:wrapThrough wrapText="bothSides">
                        <wp:wrapPolygon edited="0">
                          <wp:start x="0" y="0"/>
                          <wp:lineTo x="0" y="20903"/>
                          <wp:lineTo x="21660" y="20903"/>
                          <wp:lineTo x="21660" y="0"/>
                          <wp:lineTo x="0" y="0"/>
                        </wp:wrapPolygon>
                      </wp:wrapThrough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36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79DEF0" w14:textId="4A3EAD5A" w:rsidR="00147EBC" w:rsidRPr="00B93BB1" w:rsidRDefault="00147EBC" w:rsidP="00147EB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Add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ECE326" id="Rectangle 23" o:spid="_x0000_s1063" style="position:absolute;margin-left:86.6pt;margin-top:12.6pt;width:53.85pt;height:18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" fillcolor="#4472c4 [3204]" strokecolor="#1f3763 [1604]" strokeweight="1pt">
                      <v:textbox>
                        <w:txbxContent>
                          <w:p w14:paraId="2279DEF0" w14:textId="4A3EAD5A" w:rsidR="00147EBC" w:rsidRPr="00B93BB1" w:rsidRDefault="00147EBC" w:rsidP="00147EB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Add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</w:tc>
      </w:tr>
      <w:tr w:rsidR="007C4E09" w14:paraId="7ACCFB9A" w14:textId="77777777" w:rsidTr="00A2288B">
        <w:trPr>
          <w:trHeight w:val="3545"/>
        </w:trPr>
        <w:tc>
          <w:tcPr>
            <w:tcW w:w="5035" w:type="dxa"/>
          </w:tcPr>
          <w:p w14:paraId="6C84BAEE" w14:textId="77777777" w:rsidR="007C4E09" w:rsidRDefault="007C4E09" w:rsidP="00147EBC">
            <w:r>
              <w:t>Purchase history:</w:t>
            </w:r>
          </w:p>
          <w:p w14:paraId="3B043E63" w14:textId="77777777" w:rsidR="007C4E09" w:rsidRDefault="007C4E09" w:rsidP="00147EBC"/>
          <w:p w14:paraId="1EC5E973" w14:textId="77777777" w:rsidR="007C4E09" w:rsidRPr="00F638AF" w:rsidRDefault="007C4E09" w:rsidP="00147EBC"/>
          <w:tbl>
            <w:tblPr>
              <w:tblStyle w:val="GridTable4-Accent1"/>
              <w:tblW w:w="0" w:type="auto"/>
              <w:tblLook w:val="04A0" w:firstRow="1" w:lastRow="0" w:firstColumn="1" w:lastColumn="0" w:noHBand="0" w:noVBand="1"/>
            </w:tblPr>
            <w:tblGrid>
              <w:gridCol w:w="1530"/>
              <w:gridCol w:w="1530"/>
              <w:gridCol w:w="1530"/>
            </w:tblGrid>
            <w:tr w:rsidR="007C4E09" w14:paraId="7C7E3560" w14:textId="77777777" w:rsidTr="00CA66C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6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30" w:type="dxa"/>
                </w:tcPr>
                <w:p w14:paraId="2CDA349B" w14:textId="77777777" w:rsidR="007C4E09" w:rsidRPr="00974E9F" w:rsidRDefault="007C4E09" w:rsidP="00CA66C8">
                  <w:pPr>
                    <w:rPr>
                      <w:b w:val="0"/>
                    </w:rPr>
                  </w:pPr>
                  <w:r w:rsidRPr="00974E9F">
                    <w:rPr>
                      <w:b w:val="0"/>
                    </w:rPr>
                    <w:t>Date</w:t>
                  </w:r>
                </w:p>
              </w:tc>
              <w:tc>
                <w:tcPr>
                  <w:tcW w:w="1530" w:type="dxa"/>
                </w:tcPr>
                <w:p w14:paraId="4A20F394" w14:textId="77777777" w:rsidR="007C4E09" w:rsidRPr="00974E9F" w:rsidRDefault="007C4E09" w:rsidP="00CA66C8">
                  <w:pPr>
                    <w:jc w:val="both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proofErr w:type="spellStart"/>
                  <w:r w:rsidRPr="00974E9F">
                    <w:rPr>
                      <w:b w:val="0"/>
                    </w:rPr>
                    <w:t>PurchaseID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6D2D435D" w14:textId="77777777" w:rsidR="007C4E09" w:rsidRPr="00974E9F" w:rsidRDefault="007C4E09" w:rsidP="00CA66C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 w:rsidRPr="00974E9F">
                    <w:rPr>
                      <w:b w:val="0"/>
                    </w:rPr>
                    <w:t>More info…</w:t>
                  </w:r>
                </w:p>
              </w:tc>
            </w:tr>
            <w:tr w:rsidR="007C4E09" w14:paraId="00BCC494" w14:textId="77777777" w:rsidTr="00CA66C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30" w:type="dxa"/>
                </w:tcPr>
                <w:p w14:paraId="10D2A7FA" w14:textId="77777777" w:rsidR="007C4E09" w:rsidRDefault="007C4E09" w:rsidP="00CA66C8"/>
              </w:tc>
              <w:tc>
                <w:tcPr>
                  <w:tcW w:w="1530" w:type="dxa"/>
                </w:tcPr>
                <w:p w14:paraId="7C82DE49" w14:textId="77777777" w:rsidR="007C4E09" w:rsidRDefault="007C4E09" w:rsidP="00CA66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530" w:type="dxa"/>
                </w:tcPr>
                <w:p w14:paraId="439686C3" w14:textId="77777777" w:rsidR="007C4E09" w:rsidRDefault="007C4E09" w:rsidP="00CA66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7C4E09" w14:paraId="43172A27" w14:textId="77777777" w:rsidTr="00CA66C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30" w:type="dxa"/>
                </w:tcPr>
                <w:p w14:paraId="64CE1E28" w14:textId="77777777" w:rsidR="007C4E09" w:rsidRDefault="007C4E09" w:rsidP="00CA66C8"/>
              </w:tc>
              <w:tc>
                <w:tcPr>
                  <w:tcW w:w="1530" w:type="dxa"/>
                </w:tcPr>
                <w:p w14:paraId="5267CDCE" w14:textId="77777777" w:rsidR="007C4E09" w:rsidRDefault="007C4E09" w:rsidP="00CA66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530" w:type="dxa"/>
                </w:tcPr>
                <w:p w14:paraId="734F4501" w14:textId="77777777" w:rsidR="007C4E09" w:rsidRDefault="007C4E09" w:rsidP="00CA66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7C4E09" w14:paraId="6DCD6C06" w14:textId="77777777" w:rsidTr="00CA66C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30" w:type="dxa"/>
                </w:tcPr>
                <w:p w14:paraId="6AB8FE7F" w14:textId="77777777" w:rsidR="007C4E09" w:rsidRDefault="007C4E09" w:rsidP="00CA66C8"/>
              </w:tc>
              <w:tc>
                <w:tcPr>
                  <w:tcW w:w="1530" w:type="dxa"/>
                </w:tcPr>
                <w:p w14:paraId="5608304B" w14:textId="77777777" w:rsidR="007C4E09" w:rsidRDefault="007C4E09" w:rsidP="00CA66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530" w:type="dxa"/>
                </w:tcPr>
                <w:p w14:paraId="13318524" w14:textId="77777777" w:rsidR="007C4E09" w:rsidRDefault="007C4E09" w:rsidP="00CA66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7C4E09" w14:paraId="7C44AAA3" w14:textId="77777777" w:rsidTr="00CA66C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30" w:type="dxa"/>
                </w:tcPr>
                <w:p w14:paraId="7CB619FD" w14:textId="77777777" w:rsidR="007C4E09" w:rsidRDefault="007C4E09" w:rsidP="00CA66C8"/>
              </w:tc>
              <w:tc>
                <w:tcPr>
                  <w:tcW w:w="1530" w:type="dxa"/>
                </w:tcPr>
                <w:p w14:paraId="710FE9D5" w14:textId="77777777" w:rsidR="007C4E09" w:rsidRDefault="007C4E09" w:rsidP="00CA66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530" w:type="dxa"/>
                </w:tcPr>
                <w:p w14:paraId="0A8A7204" w14:textId="77777777" w:rsidR="007C4E09" w:rsidRDefault="007C4E09" w:rsidP="00CA66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7C4E09" w14:paraId="7C4D2423" w14:textId="77777777" w:rsidTr="00CA66C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30" w:type="dxa"/>
                </w:tcPr>
                <w:p w14:paraId="71532F57" w14:textId="77777777" w:rsidR="007C4E09" w:rsidRDefault="007C4E09" w:rsidP="00CA66C8"/>
              </w:tc>
              <w:tc>
                <w:tcPr>
                  <w:tcW w:w="1530" w:type="dxa"/>
                </w:tcPr>
                <w:p w14:paraId="1F4C0DD3" w14:textId="77777777" w:rsidR="007C4E09" w:rsidRDefault="007C4E09" w:rsidP="00CA66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530" w:type="dxa"/>
                </w:tcPr>
                <w:p w14:paraId="43BB1CD0" w14:textId="77777777" w:rsidR="007C4E09" w:rsidRDefault="007C4E09" w:rsidP="00CA66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7C4E09" w14:paraId="0BAB965F" w14:textId="77777777" w:rsidTr="00CA66C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30" w:type="dxa"/>
                </w:tcPr>
                <w:p w14:paraId="367044FB" w14:textId="77777777" w:rsidR="007C4E09" w:rsidRDefault="007C4E09" w:rsidP="00CA66C8"/>
              </w:tc>
              <w:tc>
                <w:tcPr>
                  <w:tcW w:w="1530" w:type="dxa"/>
                </w:tcPr>
                <w:p w14:paraId="0C132B2D" w14:textId="77777777" w:rsidR="007C4E09" w:rsidRDefault="007C4E09" w:rsidP="00CA66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530" w:type="dxa"/>
                </w:tcPr>
                <w:p w14:paraId="566C1698" w14:textId="77777777" w:rsidR="007C4E09" w:rsidRDefault="007C4E09" w:rsidP="00CA66C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7C4E09" w14:paraId="04EE9C25" w14:textId="77777777" w:rsidTr="00CA66C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30" w:type="dxa"/>
                </w:tcPr>
                <w:p w14:paraId="50B4631F" w14:textId="77777777" w:rsidR="007C4E09" w:rsidRDefault="007C4E09" w:rsidP="00CA66C8"/>
              </w:tc>
              <w:tc>
                <w:tcPr>
                  <w:tcW w:w="1530" w:type="dxa"/>
                </w:tcPr>
                <w:p w14:paraId="334B8756" w14:textId="77777777" w:rsidR="007C4E09" w:rsidRDefault="007C4E09" w:rsidP="00CA66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530" w:type="dxa"/>
                </w:tcPr>
                <w:p w14:paraId="7393B75F" w14:textId="77777777" w:rsidR="007C4E09" w:rsidRDefault="007C4E09" w:rsidP="00CA66C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52306E30" w14:textId="34C45F31" w:rsidR="007C4E09" w:rsidRDefault="007C4E09" w:rsidP="00842300"/>
        </w:tc>
        <w:tc>
          <w:tcPr>
            <w:tcW w:w="4315" w:type="dxa"/>
          </w:tcPr>
          <w:p w14:paraId="2DDFAF42" w14:textId="16BACCE5" w:rsidR="007C4E09" w:rsidRDefault="007C4E09" w:rsidP="00CA66C8">
            <w:r>
              <w:t>Cancel a Purchase:</w:t>
            </w:r>
          </w:p>
          <w:p w14:paraId="79534DE4" w14:textId="77777777" w:rsidR="007C4E09" w:rsidRDefault="007C4E09" w:rsidP="00CA66C8"/>
          <w:p w14:paraId="0BE018A5" w14:textId="77777777" w:rsidR="007C4E09" w:rsidRDefault="007C4E09" w:rsidP="00CA66C8"/>
          <w:p w14:paraId="2F1E2C50" w14:textId="77777777" w:rsidR="007C4E09" w:rsidRDefault="007C4E09" w:rsidP="00CA66C8"/>
          <w:p w14:paraId="3396BFA5" w14:textId="77777777" w:rsidR="007C4E09" w:rsidRPr="00F638AF" w:rsidRDefault="007C4E09" w:rsidP="00CA66C8"/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1462"/>
              <w:gridCol w:w="1368"/>
              <w:gridCol w:w="1259"/>
            </w:tblGrid>
            <w:tr w:rsidR="007C4E09" w14:paraId="3E393875" w14:textId="77777777" w:rsidTr="00CA66C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6" w:type="dxa"/>
                </w:tcPr>
                <w:p w14:paraId="3942FAD4" w14:textId="6D4F5850" w:rsidR="007C4E09" w:rsidRDefault="007C4E09" w:rsidP="00CA66C8">
                  <w:proofErr w:type="spellStart"/>
                  <w:r>
                    <w:t>PurchaseID</w:t>
                  </w:r>
                  <w:proofErr w:type="spellEnd"/>
                </w:p>
              </w:tc>
              <w:tc>
                <w:tcPr>
                  <w:tcW w:w="1483" w:type="dxa"/>
                </w:tcPr>
                <w:p w14:paraId="599D6158" w14:textId="77777777" w:rsidR="007C4E09" w:rsidRDefault="007C4E09" w:rsidP="00CA66C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363" w:type="dxa"/>
                </w:tcPr>
                <w:p w14:paraId="05AC4E01" w14:textId="77777777" w:rsidR="007C4E09" w:rsidRDefault="007C4E09" w:rsidP="00CA66C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4028DDAD" w14:textId="2B83E2EC" w:rsidR="007C4E09" w:rsidRDefault="007C4E09" w:rsidP="00F638A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77E49DA8" wp14:editId="42DE25FC">
                      <wp:simplePos x="0" y="0"/>
                      <wp:positionH relativeFrom="column">
                        <wp:posOffset>379553</wp:posOffset>
                      </wp:positionH>
                      <wp:positionV relativeFrom="paragraph">
                        <wp:posOffset>118110</wp:posOffset>
                      </wp:positionV>
                      <wp:extent cx="1368425" cy="275590"/>
                      <wp:effectExtent l="0" t="0" r="28575" b="29210"/>
                      <wp:wrapThrough wrapText="bothSides">
                        <wp:wrapPolygon edited="0">
                          <wp:start x="0" y="0"/>
                          <wp:lineTo x="0" y="21899"/>
                          <wp:lineTo x="21650" y="21899"/>
                          <wp:lineTo x="21650" y="0"/>
                          <wp:lineTo x="0" y="0"/>
                        </wp:wrapPolygon>
                      </wp:wrapThrough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8425" cy="2755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05B1E6" w14:textId="1D12B76E" w:rsidR="007C4E09" w:rsidRPr="00B93BB1" w:rsidRDefault="007C4E09" w:rsidP="00147EB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 a Purchase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E49DA8" id="Rectangle 2" o:spid="_x0000_s1064" style="position:absolute;margin-left:29.9pt;margin-top:9.3pt;width:107.75pt;height:21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" fillcolor="#4472c4 [3204]" strokecolor="#1f3763 [1604]" strokeweight="1pt">
                      <v:textbox>
                        <w:txbxContent>
                          <w:p w14:paraId="1A05B1E6" w14:textId="1D12B76E" w:rsidR="007C4E09" w:rsidRPr="00B93BB1" w:rsidRDefault="007C4E09" w:rsidP="00147EB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 a Purchase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5717691C" wp14:editId="7DA54B93">
                      <wp:simplePos x="0" y="0"/>
                      <wp:positionH relativeFrom="column">
                        <wp:posOffset>1900555</wp:posOffset>
                      </wp:positionH>
                      <wp:positionV relativeFrom="paragraph">
                        <wp:posOffset>118110</wp:posOffset>
                      </wp:positionV>
                      <wp:extent cx="683895" cy="283845"/>
                      <wp:effectExtent l="0" t="0" r="27305" b="20955"/>
                      <wp:wrapThrough wrapText="bothSides">
                        <wp:wrapPolygon edited="0">
                          <wp:start x="0" y="0"/>
                          <wp:lineTo x="0" y="21262"/>
                          <wp:lineTo x="21660" y="21262"/>
                          <wp:lineTo x="21660" y="0"/>
                          <wp:lineTo x="0" y="0"/>
                        </wp:wrapPolygon>
                      </wp:wrapThrough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3895" cy="2838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31AC86" w14:textId="77777777" w:rsidR="007C4E09" w:rsidRPr="00B93BB1" w:rsidRDefault="007C4E09" w:rsidP="00147EBC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17691C" id="Rectangle 42" o:spid="_x0000_s1065" style="position:absolute;margin-left:149.65pt;margin-top:9.3pt;width:53.85pt;height:22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" fillcolor="#4472c4 [3204]" strokecolor="#1f3763 [1604]" strokeweight="1pt">
                      <v:textbox>
                        <w:txbxContent>
                          <w:p w14:paraId="4331AC86" w14:textId="77777777" w:rsidR="007C4E09" w:rsidRPr="00B93BB1" w:rsidRDefault="007C4E09" w:rsidP="00147EB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Cancel</w:t>
                            </w:r>
                          </w:p>
                        </w:txbxContent>
                      </v:textbox>
                      <w10:wrap type="through"/>
                    </v:rect>
                  </w:pict>
                </mc:Fallback>
              </mc:AlternateContent>
            </w:r>
          </w:p>
        </w:tc>
      </w:tr>
      <w:tr w:rsidR="00A2288B" w14:paraId="62315930" w14:textId="77777777" w:rsidTr="00A2288B">
        <w:trPr>
          <w:trHeight w:val="3545"/>
        </w:trPr>
        <w:tc>
          <w:tcPr>
            <w:tcW w:w="5035" w:type="dxa"/>
          </w:tcPr>
          <w:p w14:paraId="1A37714A" w14:textId="5C01D81B" w:rsidR="00A2288B" w:rsidRDefault="00A2288B" w:rsidP="00147EBC">
            <w:r>
              <w:t>Search Product:</w:t>
            </w:r>
          </w:p>
          <w:p w14:paraId="2FEC3F99" w14:textId="77777777" w:rsidR="00A2288B" w:rsidRDefault="00A2288B" w:rsidP="00147EBC"/>
          <w:p w14:paraId="1550A601" w14:textId="77777777" w:rsidR="00A2288B" w:rsidRPr="00F638AF" w:rsidRDefault="00A2288B" w:rsidP="00A2288B"/>
          <w:tbl>
            <w:tblPr>
              <w:tblStyle w:val="GridTable4-Accent1"/>
              <w:tblW w:w="0" w:type="auto"/>
              <w:tblLook w:val="04A0" w:firstRow="1" w:lastRow="0" w:firstColumn="1" w:lastColumn="0" w:noHBand="0" w:noVBand="1"/>
            </w:tblPr>
            <w:tblGrid>
              <w:gridCol w:w="1375"/>
              <w:gridCol w:w="1251"/>
              <w:gridCol w:w="1127"/>
              <w:gridCol w:w="1056"/>
            </w:tblGrid>
            <w:tr w:rsidR="00A2288B" w14:paraId="182F422D" w14:textId="3483AD24" w:rsidTr="00A2288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6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3" w:type="dxa"/>
                </w:tcPr>
                <w:p w14:paraId="51FD2A89" w14:textId="36870BE1" w:rsidR="00A2288B" w:rsidRPr="00974E9F" w:rsidRDefault="00A2288B" w:rsidP="00DE3F3B">
                  <w:pPr>
                    <w:rPr>
                      <w:b w:val="0"/>
                    </w:rPr>
                  </w:pPr>
                  <w:proofErr w:type="spellStart"/>
                  <w:r>
                    <w:rPr>
                      <w:b w:val="0"/>
                    </w:rPr>
                    <w:t>ProductID</w:t>
                  </w:r>
                  <w:proofErr w:type="spellEnd"/>
                </w:p>
              </w:tc>
              <w:tc>
                <w:tcPr>
                  <w:tcW w:w="1283" w:type="dxa"/>
                </w:tcPr>
                <w:p w14:paraId="7855B01E" w14:textId="1B308128" w:rsidR="00A2288B" w:rsidRPr="00974E9F" w:rsidRDefault="00A2288B" w:rsidP="00DE3F3B">
                  <w:pPr>
                    <w:jc w:val="both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>
                    <w:rPr>
                      <w:b w:val="0"/>
                    </w:rPr>
                    <w:t>Product Name</w:t>
                  </w:r>
                </w:p>
              </w:tc>
              <w:tc>
                <w:tcPr>
                  <w:tcW w:w="1173" w:type="dxa"/>
                </w:tcPr>
                <w:p w14:paraId="0A5273C0" w14:textId="6DB80BDD" w:rsidR="00A2288B" w:rsidRPr="00974E9F" w:rsidRDefault="00A2288B" w:rsidP="00DE3F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>
                    <w:rPr>
                      <w:b w:val="0"/>
                    </w:rPr>
                    <w:t>Price</w:t>
                  </w:r>
                </w:p>
              </w:tc>
              <w:tc>
                <w:tcPr>
                  <w:tcW w:w="960" w:type="dxa"/>
                </w:tcPr>
                <w:p w14:paraId="3A96063C" w14:textId="772AB958" w:rsidR="00A2288B" w:rsidRDefault="00A2288B" w:rsidP="00DE3F3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>
                    <w:rPr>
                      <w:b w:val="0"/>
                    </w:rPr>
                    <w:t>Quantity</w:t>
                  </w:r>
                </w:p>
              </w:tc>
            </w:tr>
            <w:tr w:rsidR="00A2288B" w14:paraId="2254F3CC" w14:textId="287A0291" w:rsidTr="00A2288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3" w:type="dxa"/>
                </w:tcPr>
                <w:p w14:paraId="680A7F61" w14:textId="77777777" w:rsidR="00A2288B" w:rsidRDefault="00A2288B" w:rsidP="00DE3F3B"/>
              </w:tc>
              <w:tc>
                <w:tcPr>
                  <w:tcW w:w="1283" w:type="dxa"/>
                </w:tcPr>
                <w:p w14:paraId="75C58D91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173" w:type="dxa"/>
                </w:tcPr>
                <w:p w14:paraId="36D4F201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960" w:type="dxa"/>
                </w:tcPr>
                <w:p w14:paraId="6BC13530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A2288B" w14:paraId="62CE1E61" w14:textId="6E225B56" w:rsidTr="00A2288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3" w:type="dxa"/>
                </w:tcPr>
                <w:p w14:paraId="30198E03" w14:textId="77777777" w:rsidR="00A2288B" w:rsidRDefault="00A2288B" w:rsidP="00DE3F3B"/>
              </w:tc>
              <w:tc>
                <w:tcPr>
                  <w:tcW w:w="1283" w:type="dxa"/>
                </w:tcPr>
                <w:p w14:paraId="5F69C5B5" w14:textId="77777777" w:rsidR="00A2288B" w:rsidRDefault="00A2288B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173" w:type="dxa"/>
                </w:tcPr>
                <w:p w14:paraId="77D28891" w14:textId="77777777" w:rsidR="00A2288B" w:rsidRDefault="00A2288B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960" w:type="dxa"/>
                </w:tcPr>
                <w:p w14:paraId="3716D779" w14:textId="77777777" w:rsidR="00A2288B" w:rsidRDefault="00A2288B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A2288B" w14:paraId="14E12575" w14:textId="0254FFB9" w:rsidTr="00A2288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3" w:type="dxa"/>
                </w:tcPr>
                <w:p w14:paraId="18706B3F" w14:textId="77777777" w:rsidR="00A2288B" w:rsidRDefault="00A2288B" w:rsidP="00DE3F3B"/>
              </w:tc>
              <w:tc>
                <w:tcPr>
                  <w:tcW w:w="1283" w:type="dxa"/>
                </w:tcPr>
                <w:p w14:paraId="2BCF1AF7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173" w:type="dxa"/>
                </w:tcPr>
                <w:p w14:paraId="434A4FB8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960" w:type="dxa"/>
                </w:tcPr>
                <w:p w14:paraId="11E3099E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A2288B" w14:paraId="739F5CFB" w14:textId="4DF4A8B9" w:rsidTr="00A2288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3" w:type="dxa"/>
                </w:tcPr>
                <w:p w14:paraId="1C66A44A" w14:textId="77777777" w:rsidR="00A2288B" w:rsidRDefault="00A2288B" w:rsidP="00DE3F3B"/>
              </w:tc>
              <w:tc>
                <w:tcPr>
                  <w:tcW w:w="1283" w:type="dxa"/>
                </w:tcPr>
                <w:p w14:paraId="28B979DC" w14:textId="77777777" w:rsidR="00A2288B" w:rsidRDefault="00A2288B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173" w:type="dxa"/>
                </w:tcPr>
                <w:p w14:paraId="6E84B1A1" w14:textId="77777777" w:rsidR="00A2288B" w:rsidRDefault="00A2288B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960" w:type="dxa"/>
                </w:tcPr>
                <w:p w14:paraId="3DF9A623" w14:textId="77777777" w:rsidR="00A2288B" w:rsidRDefault="00A2288B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A2288B" w14:paraId="7969E1CE" w14:textId="2D6759E4" w:rsidTr="00A2288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3" w:type="dxa"/>
                </w:tcPr>
                <w:p w14:paraId="43BEEDD0" w14:textId="77777777" w:rsidR="00A2288B" w:rsidRDefault="00A2288B" w:rsidP="00DE3F3B"/>
              </w:tc>
              <w:tc>
                <w:tcPr>
                  <w:tcW w:w="1283" w:type="dxa"/>
                </w:tcPr>
                <w:p w14:paraId="0EB61C4F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173" w:type="dxa"/>
                </w:tcPr>
                <w:p w14:paraId="7B68AAB5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960" w:type="dxa"/>
                </w:tcPr>
                <w:p w14:paraId="70F05D1C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A2288B" w14:paraId="6F2345F1" w14:textId="503100D8" w:rsidTr="00A2288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3" w:type="dxa"/>
                </w:tcPr>
                <w:p w14:paraId="6E088602" w14:textId="77777777" w:rsidR="00A2288B" w:rsidRDefault="00A2288B" w:rsidP="00DE3F3B"/>
              </w:tc>
              <w:tc>
                <w:tcPr>
                  <w:tcW w:w="1283" w:type="dxa"/>
                </w:tcPr>
                <w:p w14:paraId="5809E366" w14:textId="77777777" w:rsidR="00A2288B" w:rsidRDefault="00A2288B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1173" w:type="dxa"/>
                </w:tcPr>
                <w:p w14:paraId="0E65B6D2" w14:textId="77777777" w:rsidR="00A2288B" w:rsidRDefault="00A2288B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960" w:type="dxa"/>
                </w:tcPr>
                <w:p w14:paraId="02FA3A1C" w14:textId="77777777" w:rsidR="00A2288B" w:rsidRDefault="00A2288B" w:rsidP="00DE3F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A2288B" w14:paraId="258CE5CA" w14:textId="5493FD44" w:rsidTr="00A2288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93" w:type="dxa"/>
                </w:tcPr>
                <w:p w14:paraId="373F1C79" w14:textId="77777777" w:rsidR="00A2288B" w:rsidRDefault="00A2288B" w:rsidP="00DE3F3B"/>
              </w:tc>
              <w:tc>
                <w:tcPr>
                  <w:tcW w:w="1283" w:type="dxa"/>
                </w:tcPr>
                <w:p w14:paraId="0B34136B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1173" w:type="dxa"/>
                </w:tcPr>
                <w:p w14:paraId="67D9B1F5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960" w:type="dxa"/>
                </w:tcPr>
                <w:p w14:paraId="4C680347" w14:textId="77777777" w:rsidR="00A2288B" w:rsidRDefault="00A2288B" w:rsidP="00DE3F3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38E3683E" w14:textId="77777777" w:rsidR="00A2288B" w:rsidRDefault="00A2288B" w:rsidP="00147EBC"/>
        </w:tc>
        <w:tc>
          <w:tcPr>
            <w:tcW w:w="4315" w:type="dxa"/>
          </w:tcPr>
          <w:p w14:paraId="0722EED7" w14:textId="77777777" w:rsidR="00A2288B" w:rsidRDefault="00A2288B" w:rsidP="00CA66C8"/>
        </w:tc>
      </w:tr>
    </w:tbl>
    <w:p w14:paraId="7B366374" w14:textId="77777777" w:rsidR="00945A4D" w:rsidRDefault="00945A4D" w:rsidP="00945A4D">
      <w:pPr>
        <w:widowControl w:val="0"/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4FDFD123" w14:textId="77777777" w:rsidR="00A2288B" w:rsidRDefault="00A2288B" w:rsidP="00945A4D">
      <w:pPr>
        <w:widowControl w:val="0"/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5056640D" w14:textId="77777777" w:rsidR="008D389E" w:rsidRDefault="008D389E" w:rsidP="00945A4D">
      <w:pPr>
        <w:widowControl w:val="0"/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1D4934A5" w14:textId="77777777" w:rsidR="008D389E" w:rsidRDefault="008D389E" w:rsidP="00945A4D">
      <w:pPr>
        <w:widowControl w:val="0"/>
        <w:autoSpaceDE w:val="0"/>
        <w:autoSpaceDN w:val="0"/>
        <w:adjustRightInd w:val="0"/>
        <w:rPr>
          <w:rFonts w:ascii="Trebuchet MS" w:hAnsi="Trebuchet MS" w:cs="Trebuchet MS"/>
          <w:color w:val="000000"/>
        </w:rPr>
      </w:pPr>
    </w:p>
    <w:p w14:paraId="31CF5A4D" w14:textId="77777777" w:rsidR="00A2288B" w:rsidRDefault="00130720" w:rsidP="00A2288B">
      <w:pPr>
        <w:rPr>
          <w:rFonts w:eastAsia="Times New Roman"/>
        </w:rPr>
      </w:pPr>
      <w:r>
        <w:rPr>
          <w:rFonts w:ascii="Helvetica Neue" w:hAnsi="Helvetica Neue" w:cs="Helvetica Neue"/>
          <w:b/>
          <w:bCs/>
          <w:color w:val="222D35"/>
          <w:sz w:val="32"/>
          <w:szCs w:val="32"/>
        </w:rPr>
        <w:t xml:space="preserve">2. </w:t>
      </w:r>
      <w:r w:rsidR="00A2288B" w:rsidRPr="00A2288B"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  <w:t>Redesign the client and server components to support all those transactions.</w:t>
      </w:r>
    </w:p>
    <w:p w14:paraId="66DABA7B" w14:textId="37DCEF26" w:rsidR="00CF76BF" w:rsidRDefault="00CF76BF" w:rsidP="00130720">
      <w:pP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</w:p>
    <w:p w14:paraId="2D9E9867" w14:textId="27DAEA8D" w:rsidR="00A2288B" w:rsidRPr="008D389E" w:rsidRDefault="00A2288B" w:rsidP="00A2288B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  <w:color w:val="000000" w:themeColor="text1"/>
        </w:rPr>
      </w:pPr>
      <w:r w:rsidRPr="008D389E">
        <w:rPr>
          <w:rFonts w:ascii="Helvetica" w:eastAsia="Times New Roman" w:hAnsi="Helvetica"/>
          <w:color w:val="000000" w:themeColor="text1"/>
        </w:rPr>
        <w:t>User:</w:t>
      </w:r>
    </w:p>
    <w:p w14:paraId="6B114B91" w14:textId="70CE4C39" w:rsidR="00A2288B" w:rsidRPr="008D389E" w:rsidRDefault="00A2288B" w:rsidP="00A2288B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000000" w:themeColor="text1"/>
        </w:rPr>
      </w:pPr>
      <w:r w:rsidRPr="008D389E">
        <w:rPr>
          <w:rFonts w:ascii="Helvetica Neue" w:eastAsia="Times New Roman" w:hAnsi="Helvetica Neue"/>
          <w:color w:val="000000" w:themeColor="text1"/>
          <w:shd w:val="clear" w:color="auto" w:fill="FFFFFF"/>
        </w:rPr>
        <w:t>I want to change my password and/or full name</w:t>
      </w:r>
    </w:p>
    <w:p w14:paraId="31460A3E" w14:textId="3C383680" w:rsidR="00A2288B" w:rsidRPr="008D389E" w:rsidRDefault="009041A4" w:rsidP="009041A4">
      <w:pPr>
        <w:pStyle w:val="ListParagraph"/>
        <w:numPr>
          <w:ilvl w:val="0"/>
          <w:numId w:val="28"/>
        </w:numPr>
        <w:rPr>
          <w:rFonts w:ascii="Malgun Gothic" w:eastAsia="Malgun Gothic" w:hAnsi="Malgun Gothic" w:cs="Malgun Gothic"/>
          <w:color w:val="000000" w:themeColor="text1"/>
          <w:shd w:val="clear" w:color="auto" w:fill="FFFFFF"/>
        </w:rPr>
      </w:pPr>
      <w:r w:rsidRPr="008D389E">
        <w:rPr>
          <w:rFonts w:ascii="Malgun Gothic" w:eastAsia="Malgun Gothic" w:hAnsi="Malgun Gothic" w:cs="Malgun Gothic"/>
          <w:color w:val="000000" w:themeColor="text1"/>
          <w:shd w:val="clear" w:color="auto" w:fill="FFFFFF"/>
        </w:rPr>
        <w:t xml:space="preserve">Made Manage User UI </w:t>
      </w:r>
    </w:p>
    <w:p w14:paraId="6FFA4796" w14:textId="6F993CED" w:rsidR="00A2288B" w:rsidRPr="008D389E" w:rsidRDefault="00A2288B" w:rsidP="00A2288B">
      <w:pPr>
        <w:pStyle w:val="ListParagraph"/>
        <w:rPr>
          <w:rFonts w:ascii="Times New Roman" w:eastAsia="Times New Roman" w:hAnsi="Times New Roman" w:cs="Times New Roman"/>
          <w:color w:val="000000" w:themeColor="text1"/>
        </w:rPr>
      </w:pPr>
    </w:p>
    <w:p w14:paraId="127A7D59" w14:textId="77777777" w:rsidR="00A2288B" w:rsidRPr="008D389E" w:rsidRDefault="00A2288B" w:rsidP="00A2288B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  <w:color w:val="000000" w:themeColor="text1"/>
        </w:rPr>
      </w:pPr>
      <w:r w:rsidRPr="008D389E">
        <w:rPr>
          <w:rFonts w:ascii="Helvetica" w:eastAsia="Times New Roman" w:hAnsi="Helvetica"/>
          <w:color w:val="000000" w:themeColor="text1"/>
        </w:rPr>
        <w:t>Admin:</w:t>
      </w:r>
    </w:p>
    <w:p w14:paraId="0806F75C" w14:textId="1AA889D2" w:rsidR="00A2288B" w:rsidRPr="008D389E" w:rsidRDefault="009041A4" w:rsidP="00A2288B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180"/>
        <w:rPr>
          <w:rFonts w:ascii="Helvetica" w:eastAsia="Times New Roman" w:hAnsi="Helvetica" w:cs="Times New Roman"/>
          <w:color w:val="000000" w:themeColor="text1"/>
          <w:lang w:eastAsia="ko-KR"/>
        </w:rPr>
      </w:pPr>
      <w:r w:rsidRPr="00C10167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 xml:space="preserve">I want to add a new user into the </w:t>
      </w:r>
      <w:proofErr w:type="spellStart"/>
      <w:proofErr w:type="gramStart"/>
      <w:r w:rsidRPr="00C10167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>system.</w:t>
      </w:r>
      <w:r w:rsidR="00A2288B" w:rsidRPr="008D389E">
        <w:rPr>
          <w:rFonts w:ascii="Helvetica" w:eastAsia="Times New Roman" w:hAnsi="Helvetica" w:cs="Times New Roman"/>
          <w:color w:val="000000" w:themeColor="text1"/>
          <w:lang w:eastAsia="ko-KR"/>
        </w:rPr>
        <w:t>Add</w:t>
      </w:r>
      <w:proofErr w:type="spellEnd"/>
      <w:proofErr w:type="gramEnd"/>
      <w:r w:rsidR="00A2288B" w:rsidRPr="008D389E">
        <w:rPr>
          <w:rFonts w:ascii="Helvetica" w:eastAsia="Times New Roman" w:hAnsi="Helvetica" w:cs="Times New Roman"/>
          <w:color w:val="000000" w:themeColor="text1"/>
          <w:lang w:eastAsia="ko-KR"/>
        </w:rPr>
        <w:t xml:space="preserve"> a new customer</w:t>
      </w:r>
    </w:p>
    <w:p w14:paraId="0931CD07" w14:textId="67088446" w:rsidR="009041A4" w:rsidRPr="008D389E" w:rsidRDefault="009041A4" w:rsidP="009041A4">
      <w:pPr>
        <w:pStyle w:val="ListParagraph"/>
        <w:numPr>
          <w:ilvl w:val="0"/>
          <w:numId w:val="28"/>
        </w:numPr>
        <w:rPr>
          <w:rFonts w:ascii="Malgun Gothic" w:eastAsia="Malgun Gothic" w:hAnsi="Malgun Gothic" w:cs="Malgun Gothic"/>
          <w:color w:val="000000" w:themeColor="text1"/>
          <w:shd w:val="clear" w:color="auto" w:fill="FFFFFF"/>
        </w:rPr>
      </w:pPr>
      <w:r w:rsidRPr="008D389E">
        <w:rPr>
          <w:rFonts w:ascii="Malgun Gothic" w:eastAsia="Malgun Gothic" w:hAnsi="Malgun Gothic" w:cs="Malgun Gothic"/>
          <w:color w:val="000000" w:themeColor="text1"/>
          <w:shd w:val="clear" w:color="auto" w:fill="FFFFFF"/>
        </w:rPr>
        <w:t xml:space="preserve">Made Add UI </w:t>
      </w:r>
    </w:p>
    <w:p w14:paraId="09E788DF" w14:textId="75F91CAF" w:rsidR="00A2288B" w:rsidRPr="008D389E" w:rsidRDefault="009041A4" w:rsidP="00A2288B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180"/>
        <w:rPr>
          <w:rFonts w:ascii="Helvetica" w:eastAsia="Times New Roman" w:hAnsi="Helvetica" w:cs="Times New Roman"/>
          <w:color w:val="000000" w:themeColor="text1"/>
          <w:lang w:eastAsia="ko-KR"/>
        </w:rPr>
      </w:pPr>
      <w:r w:rsidRPr="00C10167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>I want to update the type/class of a user into the system (e.g., from cashier to manager)</w:t>
      </w:r>
    </w:p>
    <w:p w14:paraId="354F2137" w14:textId="463118AE" w:rsidR="009041A4" w:rsidRPr="008D389E" w:rsidRDefault="009041A4" w:rsidP="009041A4">
      <w:pPr>
        <w:pStyle w:val="ListParagraph"/>
        <w:numPr>
          <w:ilvl w:val="0"/>
          <w:numId w:val="28"/>
        </w:numPr>
        <w:rPr>
          <w:rFonts w:ascii="Malgun Gothic" w:eastAsia="Malgun Gothic" w:hAnsi="Malgun Gothic" w:cs="Malgun Gothic"/>
          <w:color w:val="000000" w:themeColor="text1"/>
          <w:shd w:val="clear" w:color="auto" w:fill="FFFFFF"/>
        </w:rPr>
      </w:pPr>
      <w:r w:rsidRPr="008D389E">
        <w:rPr>
          <w:rFonts w:ascii="Malgun Gothic" w:eastAsia="Malgun Gothic" w:hAnsi="Malgun Gothic" w:cs="Malgun Gothic"/>
          <w:color w:val="000000" w:themeColor="text1"/>
          <w:shd w:val="clear" w:color="auto" w:fill="FFFFFF"/>
        </w:rPr>
        <w:t xml:space="preserve">Manage User UI </w:t>
      </w:r>
    </w:p>
    <w:p w14:paraId="648CB5FB" w14:textId="77777777" w:rsidR="009041A4" w:rsidRPr="008D389E" w:rsidRDefault="009041A4" w:rsidP="009041A4">
      <w:pPr>
        <w:rPr>
          <w:rFonts w:ascii="Malgun Gothic" w:eastAsia="Malgun Gothic" w:hAnsi="Malgun Gothic" w:cs="Malgun Gothic"/>
          <w:color w:val="000000" w:themeColor="text1"/>
          <w:shd w:val="clear" w:color="auto" w:fill="FFFFFF"/>
        </w:rPr>
      </w:pPr>
    </w:p>
    <w:p w14:paraId="5209081A" w14:textId="37242778" w:rsidR="00A2288B" w:rsidRPr="008D389E" w:rsidRDefault="009041A4" w:rsidP="00A2288B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  <w:color w:val="000000" w:themeColor="text1"/>
        </w:rPr>
      </w:pPr>
      <w:r w:rsidRPr="008D389E">
        <w:rPr>
          <w:rFonts w:ascii="Helvetica" w:eastAsia="Times New Roman" w:hAnsi="Helvetica"/>
          <w:color w:val="000000" w:themeColor="text1"/>
        </w:rPr>
        <w:t>Manager</w:t>
      </w:r>
      <w:r w:rsidR="00A2288B" w:rsidRPr="008D389E">
        <w:rPr>
          <w:rFonts w:ascii="Helvetica" w:eastAsia="Times New Roman" w:hAnsi="Helvetica"/>
          <w:color w:val="000000" w:themeColor="text1"/>
        </w:rPr>
        <w:t>:</w:t>
      </w:r>
    </w:p>
    <w:p w14:paraId="41498354" w14:textId="77777777" w:rsidR="009041A4" w:rsidRPr="008D389E" w:rsidRDefault="009041A4" w:rsidP="00A2288B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180"/>
        <w:rPr>
          <w:rFonts w:ascii="Helvetica" w:eastAsia="Times New Roman" w:hAnsi="Helvetica" w:cs="Times New Roman"/>
          <w:color w:val="000000" w:themeColor="text1"/>
          <w:lang w:eastAsia="ko-KR"/>
        </w:rPr>
      </w:pPr>
      <w:r w:rsidRPr="00C10167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>I want to add a new product or update a current product in the system</w:t>
      </w:r>
    </w:p>
    <w:p w14:paraId="68A35F89" w14:textId="32E1A938" w:rsidR="009041A4" w:rsidRPr="008D389E" w:rsidRDefault="009041A4" w:rsidP="009041A4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80"/>
        <w:rPr>
          <w:rFonts w:ascii="Helvetica" w:eastAsia="Times New Roman" w:hAnsi="Helvetica" w:cs="Times New Roman"/>
          <w:color w:val="000000" w:themeColor="text1"/>
          <w:lang w:eastAsia="ko-KR"/>
        </w:rPr>
      </w:pPr>
      <w:r w:rsidRPr="008D389E">
        <w:rPr>
          <w:rFonts w:ascii="Helvetica" w:eastAsia="Times New Roman" w:hAnsi="Helvetica" w:cs="Times New Roman"/>
          <w:color w:val="000000" w:themeColor="text1"/>
          <w:lang w:eastAsia="ko-KR"/>
        </w:rPr>
        <w:t>Manage Product UI or Add Product UI</w:t>
      </w:r>
    </w:p>
    <w:p w14:paraId="01E87C8E" w14:textId="77777777" w:rsidR="009041A4" w:rsidRPr="008D389E" w:rsidRDefault="009041A4" w:rsidP="009041A4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180"/>
        <w:rPr>
          <w:rFonts w:ascii="Helvetica" w:hAnsi="Helvetica" w:cs="Helvetica Neue"/>
          <w:color w:val="000000" w:themeColor="text1"/>
        </w:rPr>
      </w:pPr>
      <w:r w:rsidRPr="00C10167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 xml:space="preserve">I want to view a summary </w:t>
      </w:r>
      <w:r w:rsidRPr="008D389E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>report of sales from the system</w:t>
      </w:r>
    </w:p>
    <w:p w14:paraId="2AFAC8C1" w14:textId="464E756A" w:rsidR="009041A4" w:rsidRPr="008D389E" w:rsidRDefault="009041A4" w:rsidP="009041A4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80"/>
        <w:rPr>
          <w:rFonts w:ascii="Helvetica" w:hAnsi="Helvetica" w:cs="Helvetica Neue"/>
          <w:color w:val="000000" w:themeColor="text1"/>
        </w:rPr>
      </w:pPr>
      <w:r w:rsidRPr="008D389E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>Summary Purchase UI</w:t>
      </w:r>
    </w:p>
    <w:p w14:paraId="1F3B26E8" w14:textId="20107BF6" w:rsidR="00CF76BF" w:rsidRPr="008D389E" w:rsidRDefault="009041A4" w:rsidP="00CF76BF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  <w:color w:val="000000" w:themeColor="text1"/>
        </w:rPr>
      </w:pPr>
      <w:r w:rsidRPr="008D389E">
        <w:rPr>
          <w:rFonts w:ascii="Helvetica" w:eastAsia="Times New Roman" w:hAnsi="Helvetica"/>
          <w:color w:val="000000" w:themeColor="text1"/>
        </w:rPr>
        <w:t>Cashier</w:t>
      </w:r>
      <w:r w:rsidR="00CF76BF" w:rsidRPr="008D389E">
        <w:rPr>
          <w:rFonts w:ascii="Helvetica" w:eastAsia="Times New Roman" w:hAnsi="Helvetica"/>
          <w:color w:val="000000" w:themeColor="text1"/>
        </w:rPr>
        <w:t>:</w:t>
      </w:r>
    </w:p>
    <w:p w14:paraId="1A886D07" w14:textId="41DBC172" w:rsidR="009041A4" w:rsidRPr="008D389E" w:rsidRDefault="009041A4" w:rsidP="00CF76B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180"/>
        <w:rPr>
          <w:rFonts w:ascii="Helvetica" w:eastAsia="Times New Roman" w:hAnsi="Helvetica" w:cs="Times New Roman"/>
          <w:color w:val="000000" w:themeColor="text1"/>
          <w:lang w:eastAsia="ko-KR"/>
        </w:rPr>
      </w:pPr>
      <w:r w:rsidRPr="00C10167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>I want to add a new customer or update a current customer in the system</w:t>
      </w:r>
    </w:p>
    <w:p w14:paraId="5D0B64FE" w14:textId="2536BC57" w:rsidR="009041A4" w:rsidRPr="008D389E" w:rsidRDefault="009041A4" w:rsidP="009041A4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80"/>
        <w:rPr>
          <w:rFonts w:ascii="Helvetica" w:hAnsi="Helvetica" w:cs="Helvetica Neue"/>
          <w:color w:val="000000" w:themeColor="text1"/>
        </w:rPr>
      </w:pPr>
      <w:r w:rsidRPr="008D389E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 xml:space="preserve">Add Customer UI </w:t>
      </w:r>
      <w:r w:rsidRPr="008D389E">
        <w:rPr>
          <w:rFonts w:ascii="Malgun Gothic" w:eastAsia="Malgun Gothic" w:hAnsi="Malgun Gothic" w:cs="Malgun Gothic"/>
          <w:color w:val="000000" w:themeColor="text1"/>
          <w:shd w:val="clear" w:color="auto" w:fill="FFFFFF"/>
          <w:lang w:eastAsia="ko-KR"/>
        </w:rPr>
        <w:t>or</w:t>
      </w:r>
      <w:r w:rsidRPr="008D389E">
        <w:rPr>
          <w:rFonts w:ascii="Helvetica Neue" w:eastAsia="Times New Roman" w:hAnsi="Helvetica Neue" w:cs="Times New Roman" w:hint="eastAsia"/>
          <w:color w:val="000000" w:themeColor="text1"/>
          <w:shd w:val="clear" w:color="auto" w:fill="FFFFFF"/>
          <w:lang w:eastAsia="ko-KR"/>
        </w:rPr>
        <w:t xml:space="preserve"> </w:t>
      </w:r>
      <w:r w:rsidRPr="008D389E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>Manage Customer UI</w:t>
      </w:r>
    </w:p>
    <w:p w14:paraId="4DD4717D" w14:textId="36E31CFC" w:rsidR="009041A4" w:rsidRPr="008D389E" w:rsidRDefault="009041A4" w:rsidP="009041A4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180"/>
        <w:rPr>
          <w:rFonts w:ascii="Helvetica" w:hAnsi="Helvetica" w:cs="Helvetica Neue"/>
          <w:color w:val="000000" w:themeColor="text1"/>
        </w:rPr>
      </w:pPr>
      <w:r w:rsidRPr="00C10167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>I want to add a new purchase or update a current purchase (only price and quantity) in the system</w:t>
      </w:r>
    </w:p>
    <w:p w14:paraId="7BBEB068" w14:textId="3BC1928B" w:rsidR="009041A4" w:rsidRPr="008D389E" w:rsidRDefault="009041A4" w:rsidP="009041A4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80"/>
        <w:rPr>
          <w:rFonts w:ascii="Helvetica" w:hAnsi="Helvetica" w:cs="Helvetica Neue"/>
          <w:color w:val="000000" w:themeColor="text1"/>
        </w:rPr>
      </w:pPr>
      <w:r w:rsidRPr="008D389E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>Add Purchase UI</w:t>
      </w:r>
    </w:p>
    <w:p w14:paraId="278691FA" w14:textId="77777777" w:rsidR="009041A4" w:rsidRPr="008D389E" w:rsidRDefault="009041A4" w:rsidP="009041A4">
      <w:pPr>
        <w:pStyle w:val="ListParagraph"/>
        <w:widowControl w:val="0"/>
        <w:autoSpaceDE w:val="0"/>
        <w:autoSpaceDN w:val="0"/>
        <w:adjustRightInd w:val="0"/>
        <w:spacing w:after="180"/>
        <w:ind w:left="1440"/>
        <w:rPr>
          <w:rFonts w:ascii="Helvetica" w:hAnsi="Helvetica" w:cs="Helvetica Neue"/>
          <w:color w:val="000000" w:themeColor="text1"/>
        </w:rPr>
      </w:pPr>
    </w:p>
    <w:p w14:paraId="30B3C887" w14:textId="506AAD48" w:rsidR="009041A4" w:rsidRPr="008D389E" w:rsidRDefault="009041A4" w:rsidP="009041A4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  <w:color w:val="000000" w:themeColor="text1"/>
        </w:rPr>
      </w:pPr>
      <w:r w:rsidRPr="008D389E">
        <w:rPr>
          <w:rFonts w:ascii="Helvetica" w:eastAsia="Times New Roman" w:hAnsi="Helvetica"/>
          <w:color w:val="000000" w:themeColor="text1"/>
        </w:rPr>
        <w:t>Customer:</w:t>
      </w:r>
    </w:p>
    <w:p w14:paraId="2F59C8D5" w14:textId="26F37CE3" w:rsidR="009041A4" w:rsidRPr="008D389E" w:rsidRDefault="009041A4" w:rsidP="008D389E">
      <w:pPr>
        <w:pStyle w:val="ListParagraph"/>
        <w:numPr>
          <w:ilvl w:val="0"/>
          <w:numId w:val="26"/>
        </w:numPr>
        <w:rPr>
          <w:rFonts w:ascii="Helvetica Neue" w:eastAsia="Times New Roman" w:hAnsi="Helvetica Neue"/>
          <w:color w:val="000000" w:themeColor="text1"/>
          <w:shd w:val="clear" w:color="auto" w:fill="FFFFFF"/>
        </w:rPr>
      </w:pPr>
      <w:r w:rsidRPr="008D389E">
        <w:rPr>
          <w:rFonts w:ascii="Helvetica Neue" w:eastAsia="Times New Roman" w:hAnsi="Helvetica Neue"/>
          <w:color w:val="000000" w:themeColor="text1"/>
          <w:shd w:val="clear" w:color="auto" w:fill="FFFFFF"/>
        </w:rPr>
        <w:t>I want to add</w:t>
      </w:r>
      <w:r w:rsidR="008D389E" w:rsidRPr="008D389E">
        <w:rPr>
          <w:rFonts w:ascii="Helvetica Neue" w:eastAsia="Times New Roman" w:hAnsi="Helvetica Neue"/>
          <w:color w:val="000000" w:themeColor="text1"/>
          <w:shd w:val="clear" w:color="auto" w:fill="FFFFFF"/>
        </w:rPr>
        <w:t xml:space="preserve"> a new purchase into the system</w:t>
      </w:r>
    </w:p>
    <w:p w14:paraId="0E5FC2C3" w14:textId="45991EDA" w:rsidR="009041A4" w:rsidRPr="008D389E" w:rsidRDefault="009041A4" w:rsidP="009041A4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80"/>
        <w:rPr>
          <w:rFonts w:ascii="Helvetica" w:hAnsi="Helvetica" w:cs="Helvetica Neue"/>
          <w:color w:val="000000" w:themeColor="text1"/>
        </w:rPr>
      </w:pPr>
      <w:r w:rsidRPr="008D389E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 xml:space="preserve">Add </w:t>
      </w:r>
      <w:r w:rsidR="008D389E" w:rsidRPr="008D389E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>Purchase UI</w:t>
      </w:r>
    </w:p>
    <w:p w14:paraId="7AE22582" w14:textId="07135C3C" w:rsidR="008D389E" w:rsidRPr="008D389E" w:rsidRDefault="008D389E" w:rsidP="009041A4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180"/>
        <w:rPr>
          <w:rFonts w:ascii="Helvetica" w:hAnsi="Helvetica" w:cs="Helvetica Neue"/>
          <w:color w:val="000000" w:themeColor="text1"/>
        </w:rPr>
      </w:pPr>
      <w:r w:rsidRPr="008D389E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 xml:space="preserve">I </w:t>
      </w:r>
      <w:r w:rsidRPr="00C10167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>want to view my purchase history into the system</w:t>
      </w:r>
    </w:p>
    <w:p w14:paraId="71943604" w14:textId="015323E2" w:rsidR="008D389E" w:rsidRPr="008D389E" w:rsidRDefault="008D389E" w:rsidP="008D389E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80"/>
        <w:rPr>
          <w:rFonts w:ascii="Helvetica" w:hAnsi="Helvetica" w:cs="Helvetica Neue"/>
          <w:color w:val="000000" w:themeColor="text1"/>
        </w:rPr>
      </w:pPr>
      <w:r w:rsidRPr="008D389E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ko-KR"/>
        </w:rPr>
        <w:t>Purchase History UI</w:t>
      </w:r>
    </w:p>
    <w:p w14:paraId="79A4CB80" w14:textId="6A7AE0EA" w:rsidR="008D389E" w:rsidRPr="008D389E" w:rsidRDefault="008D389E" w:rsidP="008D389E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180"/>
        <w:rPr>
          <w:rFonts w:ascii="Helvetica" w:hAnsi="Helvetica" w:cs="Helvetica Neue"/>
          <w:color w:val="000000" w:themeColor="text1"/>
        </w:rPr>
      </w:pPr>
      <w:r w:rsidRPr="008D389E">
        <w:rPr>
          <w:rFonts w:ascii="Helvetica" w:hAnsi="Helvetica" w:cs="Helvetica Neue"/>
          <w:color w:val="000000" w:themeColor="text1"/>
        </w:rPr>
        <w:t>I want to search for product information (based on name, price) in the system</w:t>
      </w:r>
    </w:p>
    <w:p w14:paraId="660AE8E1" w14:textId="6310CB45" w:rsidR="008D389E" w:rsidRPr="008D389E" w:rsidRDefault="008D389E" w:rsidP="008D389E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80"/>
        <w:rPr>
          <w:rFonts w:ascii="Helvetica" w:hAnsi="Helvetica" w:cs="Helvetica Neue"/>
          <w:color w:val="000000" w:themeColor="text1"/>
        </w:rPr>
      </w:pPr>
      <w:r w:rsidRPr="008D389E">
        <w:rPr>
          <w:rFonts w:ascii="Helvetica" w:hAnsi="Helvetica" w:cs="Helvetica Neue"/>
          <w:color w:val="000000" w:themeColor="text1"/>
        </w:rPr>
        <w:t>Product Search UI</w:t>
      </w:r>
    </w:p>
    <w:p w14:paraId="4D357AA2" w14:textId="477DC143" w:rsidR="00C370A3" w:rsidRPr="008D389E" w:rsidRDefault="007C4E09" w:rsidP="009041A4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  <w:color w:val="000000" w:themeColor="text1"/>
        </w:rPr>
      </w:pPr>
      <w:r w:rsidRPr="008D389E">
        <w:rPr>
          <w:rFonts w:ascii="Helvetica" w:eastAsia="Times New Roman" w:hAnsi="Helvetica"/>
          <w:color w:val="000000" w:themeColor="text1"/>
        </w:rPr>
        <w:t xml:space="preserve">=&gt; those </w:t>
      </w:r>
      <w:r w:rsidR="009041A4" w:rsidRPr="008D389E">
        <w:rPr>
          <w:rFonts w:ascii="Helvetica" w:eastAsia="Times New Roman" w:hAnsi="Helvetica"/>
          <w:color w:val="000000" w:themeColor="text1"/>
        </w:rPr>
        <w:t xml:space="preserve">classes </w:t>
      </w:r>
      <w:r w:rsidRPr="008D389E">
        <w:rPr>
          <w:rFonts w:ascii="Helvetica" w:eastAsia="Times New Roman" w:hAnsi="Helvetica"/>
          <w:color w:val="000000" w:themeColor="text1"/>
        </w:rPr>
        <w:t xml:space="preserve">will be in the java files </w:t>
      </w:r>
    </w:p>
    <w:p w14:paraId="4FD250CE" w14:textId="77777777" w:rsidR="008D389E" w:rsidRDefault="008D389E" w:rsidP="00C370A3">
      <w:pPr>
        <w:widowControl w:val="0"/>
        <w:autoSpaceDE w:val="0"/>
        <w:autoSpaceDN w:val="0"/>
        <w:adjustRightInd w:val="0"/>
        <w:spacing w:after="180"/>
        <w:rPr>
          <w:rFonts w:ascii="Helvetica" w:eastAsia="Times New Roman" w:hAnsi="Helvetica"/>
        </w:rPr>
      </w:pPr>
    </w:p>
    <w:p w14:paraId="52825931" w14:textId="5DC1A3D8" w:rsidR="008D389E" w:rsidRDefault="008D389E" w:rsidP="00C370A3">
      <w:pPr>
        <w:widowControl w:val="0"/>
        <w:autoSpaceDE w:val="0"/>
        <w:autoSpaceDN w:val="0"/>
        <w:adjustRightInd w:val="0"/>
        <w:spacing w:after="180"/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</w:pPr>
      <w:r>
        <w:rPr>
          <w:rFonts w:ascii="Helvetica Neue" w:eastAsia="Times New Roman" w:hAnsi="Helvetica Neue"/>
          <w:b/>
          <w:color w:val="2D3B45"/>
          <w:sz w:val="32"/>
          <w:szCs w:val="32"/>
          <w:shd w:val="clear" w:color="auto" w:fill="FFFFFF"/>
        </w:rPr>
        <w:t>Outputs</w:t>
      </w:r>
    </w:p>
    <w:p w14:paraId="5B5B186C" w14:textId="6526C277" w:rsidR="008D389E" w:rsidRDefault="008D389E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color w:val="222D35"/>
        </w:rPr>
        <w:t>Users</w:t>
      </w:r>
    </w:p>
    <w:p w14:paraId="4F6BD4D8" w14:textId="68C3B57F" w:rsidR="008D389E" w:rsidRDefault="008D389E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70241F1B" wp14:editId="284F5473">
            <wp:extent cx="5305425" cy="1722755"/>
            <wp:effectExtent l="0" t="0" r="3175" b="4445"/>
            <wp:docPr id="73" name="Picture 73" descr="../Screen%20Shot%202019-12-06%20at%205.03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9-12-06%20at%205.03.39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94B6" w14:textId="77777777" w:rsidR="0051587E" w:rsidRDefault="0051587E" w:rsidP="008D389E">
      <w:pPr>
        <w:rPr>
          <w:rFonts w:ascii="Helvetica Neue" w:hAnsi="Helvetica Neue" w:cs="Helvetica Neue"/>
          <w:bCs/>
          <w:color w:val="222D35"/>
        </w:rPr>
      </w:pPr>
    </w:p>
    <w:p w14:paraId="48629A0D" w14:textId="5BDF0F7A" w:rsidR="0051587E" w:rsidRDefault="0051587E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2B8AED98" wp14:editId="249DFC26">
            <wp:extent cx="5932805" cy="3955415"/>
            <wp:effectExtent l="0" t="0" r="10795" b="6985"/>
            <wp:docPr id="77" name="Picture 77" descr="../Screen%20Shot%202019-12-06%20at%205.05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9-12-06%20at%205.05.35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033B" w14:textId="394D73EA" w:rsidR="00B5055C" w:rsidRDefault="00B5055C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1AB0B6D8" wp14:editId="7F108F11">
            <wp:extent cx="5943600" cy="3955415"/>
            <wp:effectExtent l="0" t="0" r="0" b="6985"/>
            <wp:docPr id="78" name="Picture 78" descr="../Screen%20Shot%202019-12-06%20at%205.05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9-12-06%20at%205.05.45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B1D8" w14:textId="77777777" w:rsidR="00B5055C" w:rsidRDefault="00B5055C" w:rsidP="008D389E">
      <w:pPr>
        <w:rPr>
          <w:rFonts w:ascii="Helvetica Neue" w:hAnsi="Helvetica Neue" w:cs="Helvetica Neue"/>
          <w:bCs/>
          <w:color w:val="222D35"/>
        </w:rPr>
      </w:pPr>
    </w:p>
    <w:p w14:paraId="43080068" w14:textId="1BD152CF" w:rsidR="0051587E" w:rsidRDefault="0051587E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7E2E97AF" wp14:editId="6F5B4775">
            <wp:extent cx="5943600" cy="3966210"/>
            <wp:effectExtent l="0" t="0" r="0" b="0"/>
            <wp:docPr id="76" name="Picture 76" descr="../Screen%20Shot%202019-12-06%20at%205.05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9-12-06%20at%205.05.55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D858" w14:textId="06353364" w:rsidR="0051587E" w:rsidRDefault="00B5055C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3D4C570C" wp14:editId="319041B3">
            <wp:extent cx="5943600" cy="3987165"/>
            <wp:effectExtent l="0" t="0" r="0" b="635"/>
            <wp:docPr id="79" name="Picture 79" descr="../Screen%20Shot%202019-12-06%20at%205.06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9-12-06%20at%205.06.15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421E" w14:textId="77777777" w:rsidR="00B5055C" w:rsidRDefault="00B5055C" w:rsidP="008D389E">
      <w:pPr>
        <w:rPr>
          <w:rFonts w:ascii="Helvetica Neue" w:hAnsi="Helvetica Neue" w:cs="Helvetica Neue"/>
          <w:bCs/>
          <w:color w:val="222D35"/>
        </w:rPr>
      </w:pPr>
    </w:p>
    <w:p w14:paraId="1A83C4F5" w14:textId="750B0692" w:rsidR="0051587E" w:rsidRDefault="0051587E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2779008A" wp14:editId="755C67E7">
            <wp:extent cx="5943600" cy="3923665"/>
            <wp:effectExtent l="0" t="0" r="0" b="0"/>
            <wp:docPr id="74" name="Picture 74" descr="../Screen%20Shot%202019-12-06%20at%205.06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9-12-06%20at%205.06.29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218D" w14:textId="1C745A39" w:rsidR="008D389E" w:rsidRDefault="00B5055C" w:rsidP="008D389E">
      <w:pPr>
        <w:rPr>
          <w:rFonts w:ascii="Helvetica Neue" w:hAnsi="Helvetica Neue" w:cs="Helvetica Neue"/>
          <w:bCs/>
          <w:noProof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0379201C" wp14:editId="54BC19C2">
            <wp:extent cx="3923665" cy="2084070"/>
            <wp:effectExtent l="0" t="0" r="0" b="0"/>
            <wp:docPr id="80" name="Picture 80" descr="../Screen%20Shot%202019-12-06%20at%205.06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creen%20Shot%202019-12-06%20at%205.06.34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61054" w14:textId="77777777" w:rsidR="00B5055C" w:rsidRDefault="00B5055C" w:rsidP="008D389E">
      <w:pPr>
        <w:rPr>
          <w:rFonts w:ascii="Helvetica Neue" w:hAnsi="Helvetica Neue" w:cs="Helvetica Neue"/>
          <w:bCs/>
          <w:noProof/>
          <w:color w:val="222D35"/>
        </w:rPr>
      </w:pPr>
    </w:p>
    <w:p w14:paraId="3CFF0B82" w14:textId="0EF1A902" w:rsidR="00B5055C" w:rsidRPr="00E63A6D" w:rsidRDefault="00B5055C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24372F7E" wp14:editId="552BDE08">
            <wp:extent cx="5273675" cy="1637665"/>
            <wp:effectExtent l="0" t="0" r="9525" b="0"/>
            <wp:docPr id="82" name="Picture 82" descr="../Screen%20Shot%202019-12-06%20at%205.06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creen%20Shot%202019-12-06%20at%205.06.43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6BDE" w14:textId="77777777" w:rsidR="00B5055C" w:rsidRDefault="00B5055C" w:rsidP="008D389E">
      <w:pPr>
        <w:rPr>
          <w:rFonts w:ascii="Helvetica Neue" w:hAnsi="Helvetica Neue" w:cs="Helvetica Neue"/>
          <w:bCs/>
          <w:color w:val="222D35"/>
        </w:rPr>
      </w:pPr>
    </w:p>
    <w:p w14:paraId="12E9ABCC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2970767F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5A7EA141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46FD2084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77D542FD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4B77D859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4FB3B2A9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3BD9DF8D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3061FC1D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3A11C0D9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56201647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28038CA4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2B374A2B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03251E41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420653CB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07C964B9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5429CCBF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62A0966C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45B7A1AC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30C227AA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237878FB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5FE9EAAA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0276F826" w14:textId="25BFA959" w:rsidR="00451359" w:rsidRDefault="008D389E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color w:val="222D35"/>
        </w:rPr>
        <w:t>Admin</w:t>
      </w:r>
    </w:p>
    <w:p w14:paraId="3029488A" w14:textId="607623CE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72189F58" wp14:editId="5447C5A5">
            <wp:extent cx="5943600" cy="3976370"/>
            <wp:effectExtent l="0" t="0" r="0" b="11430"/>
            <wp:docPr id="83" name="Picture 83" descr="../Screen%20Shot%202019-12-06%20at%205.16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Screen%20Shot%202019-12-06%20at%205.16.23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E60D" w14:textId="77777777" w:rsidR="008D389E" w:rsidRDefault="008D389E" w:rsidP="008D389E">
      <w:pPr>
        <w:rPr>
          <w:rFonts w:ascii="Helvetica Neue" w:hAnsi="Helvetica Neue" w:cs="Helvetica Neue"/>
          <w:bCs/>
          <w:color w:val="222D35"/>
        </w:rPr>
      </w:pPr>
    </w:p>
    <w:p w14:paraId="2F488003" w14:textId="0C30FAD6" w:rsidR="00DE3303" w:rsidRPr="00E63A6D" w:rsidRDefault="00DE3303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0B3020E0" wp14:editId="552F21D0">
            <wp:extent cx="4710430" cy="2073275"/>
            <wp:effectExtent l="0" t="0" r="0" b="9525"/>
            <wp:docPr id="84" name="Picture 84" descr="../Screen%20Shot%202019-12-06%20at%205.16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Screen%20Shot%202019-12-06%20at%205.16.27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3A827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6326B3C9" w14:textId="6B175C78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5739BD85" wp14:editId="6731585A">
            <wp:extent cx="5943600" cy="3987165"/>
            <wp:effectExtent l="0" t="0" r="0" b="635"/>
            <wp:docPr id="85" name="Picture 85" descr="../Screen%20Shot%202019-12-06%20at%205.18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Screen%20Shot%202019-12-06%20at%205.18.35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5762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2F5A1211" w14:textId="2DBB4DFC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524D4C53" wp14:editId="1F8E3606">
            <wp:extent cx="3912870" cy="2073275"/>
            <wp:effectExtent l="0" t="0" r="0" b="9525"/>
            <wp:docPr id="86" name="Picture 86" descr="../Screen%20Shot%202019-12-06%20at%205.19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Screen%20Shot%202019-12-06%20at%205.19.30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4B1C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05AB932B" w14:textId="1D194285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149DEE4F" wp14:editId="61EEB16B">
            <wp:extent cx="5932805" cy="3966210"/>
            <wp:effectExtent l="0" t="0" r="10795" b="0"/>
            <wp:docPr id="87" name="Picture 87" descr="../Screen%20Shot%202019-12-06%20at%205.20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Screen%20Shot%202019-12-06%20at%205.20.23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9AA53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0CA83355" w14:textId="40C9653C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6589A5E6" wp14:editId="7FF04D10">
            <wp:extent cx="5943600" cy="3987165"/>
            <wp:effectExtent l="0" t="0" r="0" b="635"/>
            <wp:docPr id="88" name="Picture 88" descr="../Screen%20Shot%202019-12-06%20at%205.20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Screen%20Shot%202019-12-06%20at%205.20.28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D838B" w14:textId="5ECA5B4E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5AEE0B4A" wp14:editId="715180E2">
            <wp:extent cx="5943600" cy="3902075"/>
            <wp:effectExtent l="0" t="0" r="0" b="9525"/>
            <wp:docPr id="89" name="Picture 89" descr="../Screen%20Shot%202019-12-06%20at%205.21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Screen%20Shot%202019-12-06%20at%205.21.03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AD42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518C825C" w14:textId="6B3E172D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59A0EE53" wp14:editId="5CA619F1">
            <wp:extent cx="5943600" cy="1137920"/>
            <wp:effectExtent l="0" t="0" r="0" b="5080"/>
            <wp:docPr id="90" name="Picture 90" descr="../Screen%20Shot%202019-12-06%20at%205.21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Screen%20Shot%202019-12-06%20at%205.21.11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E4E8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2BDC699B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41CC1DB9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4E9D27CF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7E0D15B9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57075F21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50D957D1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3D0ADD2B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64D39834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2482FE13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5059EA0E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2474FC0C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36F60D7C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18701F92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2077EF7E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342B8B3E" w14:textId="77777777" w:rsidR="00DE3303" w:rsidRDefault="00DE3303" w:rsidP="008D389E">
      <w:pPr>
        <w:rPr>
          <w:rFonts w:ascii="Helvetica Neue" w:hAnsi="Helvetica Neue" w:cs="Helvetica Neue"/>
          <w:bCs/>
          <w:color w:val="222D35"/>
        </w:rPr>
      </w:pPr>
    </w:p>
    <w:p w14:paraId="28D93470" w14:textId="43E25AEC" w:rsidR="008D389E" w:rsidRDefault="008D389E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color w:val="222D35"/>
        </w:rPr>
        <w:t>Manager</w:t>
      </w:r>
    </w:p>
    <w:p w14:paraId="480C1760" w14:textId="3ECB812A" w:rsidR="00DE3303" w:rsidRDefault="001E3826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5446CD9D" wp14:editId="5154D711">
            <wp:extent cx="5943600" cy="4008755"/>
            <wp:effectExtent l="0" t="0" r="0" b="4445"/>
            <wp:docPr id="91" name="Picture 91" descr="../Screen%20Shot%202019-12-06%20at%205.25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Screen%20Shot%202019-12-06%20at%205.25.22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E9F1" w14:textId="77777777" w:rsidR="008D389E" w:rsidRDefault="008D389E" w:rsidP="008D389E">
      <w:pPr>
        <w:rPr>
          <w:rFonts w:ascii="Helvetica Neue" w:hAnsi="Helvetica Neue" w:cs="Helvetica Neue"/>
          <w:bCs/>
          <w:color w:val="222D35"/>
        </w:rPr>
      </w:pPr>
    </w:p>
    <w:p w14:paraId="202707DE" w14:textId="2800138A" w:rsidR="001E3826" w:rsidRPr="00E63A6D" w:rsidRDefault="001E3826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19D68116" wp14:editId="09915895">
            <wp:extent cx="4773930" cy="2041525"/>
            <wp:effectExtent l="0" t="0" r="1270" b="0"/>
            <wp:docPr id="92" name="Picture 92" descr="../Screen%20Shot%202019-12-06%20at%205.25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Screen%20Shot%202019-12-06%20at%205.25.27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4C95" w14:textId="77777777" w:rsidR="001E3826" w:rsidRDefault="001E3826" w:rsidP="008D389E">
      <w:pPr>
        <w:rPr>
          <w:rFonts w:ascii="Helvetica Neue" w:hAnsi="Helvetica Neue" w:cs="Helvetica Neue"/>
          <w:bCs/>
          <w:color w:val="222D35"/>
        </w:rPr>
      </w:pPr>
    </w:p>
    <w:p w14:paraId="0E58B37E" w14:textId="04F956F4" w:rsidR="001E3826" w:rsidRDefault="001E3826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742B2164" wp14:editId="5FACD878">
            <wp:extent cx="5943600" cy="3551555"/>
            <wp:effectExtent l="0" t="0" r="0" b="4445"/>
            <wp:docPr id="93" name="Picture 93" descr="../Screen%20Shot%202019-12-06%20at%205.25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Screen%20Shot%202019-12-06%20at%205.25.33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7C92" w14:textId="77777777" w:rsidR="001E3826" w:rsidRDefault="001E3826" w:rsidP="008D389E">
      <w:pPr>
        <w:rPr>
          <w:rFonts w:ascii="Helvetica Neue" w:hAnsi="Helvetica Neue" w:cs="Helvetica Neue"/>
          <w:bCs/>
          <w:color w:val="222D35"/>
        </w:rPr>
      </w:pPr>
    </w:p>
    <w:p w14:paraId="717CD423" w14:textId="7FDA7F7F" w:rsidR="001E3826" w:rsidRDefault="001E3826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152F0742" wp14:editId="4BDD322B">
            <wp:extent cx="5932805" cy="4018915"/>
            <wp:effectExtent l="0" t="0" r="10795" b="0"/>
            <wp:docPr id="94" name="Picture 94" descr="../Screen%20Shot%202019-12-06%20at%205.25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Screen%20Shot%202019-12-06%20at%205.25.40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A3035" w14:textId="77777777" w:rsidR="001E3826" w:rsidRDefault="001E3826" w:rsidP="008D389E">
      <w:pPr>
        <w:rPr>
          <w:rFonts w:ascii="Helvetica Neue" w:hAnsi="Helvetica Neue" w:cs="Helvetica Neue"/>
          <w:bCs/>
          <w:color w:val="222D35"/>
        </w:rPr>
      </w:pPr>
    </w:p>
    <w:p w14:paraId="2AF851DF" w14:textId="6DD125B7" w:rsidR="001E3826" w:rsidRDefault="001E3826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58E44959" wp14:editId="12BCBDFC">
            <wp:extent cx="5932805" cy="3987165"/>
            <wp:effectExtent l="0" t="0" r="10795" b="635"/>
            <wp:docPr id="95" name="Picture 95" descr="../Screen%20Shot%202019-12-06%20at%205.25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9-12-06%20at%205.25.46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CE07" w14:textId="77777777" w:rsidR="001E3826" w:rsidRDefault="001E3826" w:rsidP="008D389E">
      <w:pPr>
        <w:rPr>
          <w:rFonts w:ascii="Helvetica Neue" w:hAnsi="Helvetica Neue" w:cs="Helvetica Neue"/>
          <w:bCs/>
          <w:color w:val="222D35"/>
        </w:rPr>
      </w:pPr>
    </w:p>
    <w:p w14:paraId="330C8F6D" w14:textId="53BF435B" w:rsidR="001E3826" w:rsidRDefault="001E3826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53FEA16C" wp14:editId="0A57575D">
            <wp:extent cx="5943600" cy="3902075"/>
            <wp:effectExtent l="0" t="0" r="0" b="9525"/>
            <wp:docPr id="96" name="Picture 96" descr="../Screen%20Shot%202019-12-06%20at%205.25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Screen%20Shot%202019-12-06%20at%205.25.50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7D937" w14:textId="4FA8BEBB" w:rsidR="001E3826" w:rsidRDefault="001E3826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370C18C6" wp14:editId="6B0F93DF">
            <wp:extent cx="5932805" cy="3912870"/>
            <wp:effectExtent l="0" t="0" r="10795" b="0"/>
            <wp:docPr id="97" name="Picture 97" descr="../Screen%20Shot%202019-12-06%20at%205.25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Screen%20Shot%202019-12-06%20at%205.25.56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FB5B" w14:textId="77777777" w:rsidR="001E3826" w:rsidRDefault="001E3826" w:rsidP="008D389E">
      <w:pPr>
        <w:rPr>
          <w:rFonts w:ascii="Helvetica Neue" w:hAnsi="Helvetica Neue" w:cs="Helvetica Neue"/>
          <w:bCs/>
          <w:color w:val="222D35"/>
        </w:rPr>
      </w:pPr>
    </w:p>
    <w:p w14:paraId="24C88885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3C2A2FA2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3972211C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6A6CFF0B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72813AF6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62BFD3C5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742C15B0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5A48FB12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3CD4BE60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489844BD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1491D4AA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3998349B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1F26F6A7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34D11E10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557B2AE5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71298049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602B5C57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7A825E21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766200BC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28C32A1A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62330062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59A2A0BE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00F71951" w14:textId="4A0E61BE" w:rsidR="008D389E" w:rsidRDefault="008D389E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color w:val="222D35"/>
        </w:rPr>
        <w:t>Cashier</w:t>
      </w:r>
    </w:p>
    <w:p w14:paraId="4EFD7D80" w14:textId="6551CE3F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2792A1DF" wp14:editId="721D339C">
            <wp:extent cx="5943600" cy="3997960"/>
            <wp:effectExtent l="0" t="0" r="0" b="0"/>
            <wp:docPr id="98" name="Picture 98" descr="../Screen%20Shot%202019-12-06%20at%205.27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Screen%20Shot%202019-12-06%20at%205.27.50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0057" w14:textId="77777777" w:rsidR="008D389E" w:rsidRDefault="008D389E" w:rsidP="008D389E">
      <w:pPr>
        <w:rPr>
          <w:rFonts w:ascii="Helvetica Neue" w:hAnsi="Helvetica Neue" w:cs="Helvetica Neue"/>
          <w:bCs/>
          <w:color w:val="222D35"/>
        </w:rPr>
      </w:pPr>
    </w:p>
    <w:p w14:paraId="69656503" w14:textId="4567D6DE" w:rsidR="0048289D" w:rsidRPr="00E63A6D" w:rsidRDefault="0048289D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60EA5494" wp14:editId="449FE6D8">
            <wp:extent cx="4742180" cy="1998980"/>
            <wp:effectExtent l="0" t="0" r="7620" b="7620"/>
            <wp:docPr id="99" name="Picture 99" descr="../Screen%20Shot%202019-12-06%20at%205.27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Screen%20Shot%202019-12-06%20at%205.27.55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D9CA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2471FDBD" w14:textId="2D1124FD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1D10EABF" wp14:editId="66B79D0F">
            <wp:extent cx="5943600" cy="2934335"/>
            <wp:effectExtent l="0" t="0" r="0" b="12065"/>
            <wp:docPr id="100" name="Picture 100" descr="../Screen%20Shot%202019-12-06%20at%205.28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Screen%20Shot%202019-12-06%20at%205.28.03%20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BDE7" w14:textId="77777777" w:rsidR="0048289D" w:rsidRDefault="0048289D" w:rsidP="008D389E">
      <w:pPr>
        <w:rPr>
          <w:rFonts w:ascii="Helvetica Neue" w:hAnsi="Helvetica Neue" w:cs="Helvetica Neue"/>
          <w:bCs/>
          <w:color w:val="222D35"/>
        </w:rPr>
      </w:pPr>
    </w:p>
    <w:p w14:paraId="67B5FF0A" w14:textId="6582C452" w:rsidR="0048289D" w:rsidRDefault="00E7690F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noProof/>
          <w:color w:val="222D35"/>
        </w:rPr>
        <w:drawing>
          <wp:inline distT="0" distB="0" distL="0" distR="0" wp14:anchorId="40B6D9D1" wp14:editId="5AB4CF55">
            <wp:extent cx="5943600" cy="3912870"/>
            <wp:effectExtent l="0" t="0" r="0" b="0"/>
            <wp:docPr id="1" name="Picture 1" descr="Screen%20Shot%202019-12-06%20at%207.49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9-12-06%20at%207.49.18%20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7AC4E1" w14:textId="77777777" w:rsidR="00E52D7E" w:rsidRDefault="00E52D7E" w:rsidP="008D389E">
      <w:pPr>
        <w:rPr>
          <w:rFonts w:ascii="Helvetica Neue" w:hAnsi="Helvetica Neue" w:cs="Helvetica Neue"/>
          <w:bCs/>
          <w:color w:val="222D35"/>
        </w:rPr>
      </w:pPr>
    </w:p>
    <w:p w14:paraId="5FDFE139" w14:textId="77777777" w:rsidR="00E52D7E" w:rsidRDefault="00E52D7E" w:rsidP="008D389E">
      <w:pPr>
        <w:rPr>
          <w:rFonts w:ascii="Helvetica Neue" w:hAnsi="Helvetica Neue" w:cs="Helvetica Neue"/>
          <w:bCs/>
          <w:color w:val="222D35"/>
        </w:rPr>
      </w:pPr>
    </w:p>
    <w:p w14:paraId="2AD040B8" w14:textId="77777777" w:rsidR="00E52D7E" w:rsidRDefault="00E52D7E" w:rsidP="008D389E">
      <w:pPr>
        <w:rPr>
          <w:rFonts w:ascii="Helvetica Neue" w:hAnsi="Helvetica Neue" w:cs="Helvetica Neue"/>
          <w:bCs/>
          <w:color w:val="222D35"/>
        </w:rPr>
      </w:pPr>
    </w:p>
    <w:p w14:paraId="124F93BC" w14:textId="77777777" w:rsidR="00E52D7E" w:rsidRDefault="00E52D7E" w:rsidP="008D389E">
      <w:pPr>
        <w:rPr>
          <w:rFonts w:ascii="Helvetica Neue" w:hAnsi="Helvetica Neue" w:cs="Helvetica Neue"/>
          <w:bCs/>
          <w:color w:val="222D35"/>
        </w:rPr>
      </w:pPr>
    </w:p>
    <w:p w14:paraId="11E35251" w14:textId="77777777" w:rsidR="00E52D7E" w:rsidRDefault="00E52D7E" w:rsidP="008D389E">
      <w:pPr>
        <w:rPr>
          <w:rFonts w:ascii="Helvetica Neue" w:hAnsi="Helvetica Neue" w:cs="Helvetica Neue"/>
          <w:bCs/>
          <w:color w:val="222D35"/>
        </w:rPr>
      </w:pPr>
    </w:p>
    <w:p w14:paraId="58D997AF" w14:textId="77777777" w:rsidR="00E52D7E" w:rsidRDefault="00E52D7E" w:rsidP="008D389E">
      <w:pPr>
        <w:rPr>
          <w:rFonts w:ascii="Helvetica Neue" w:hAnsi="Helvetica Neue" w:cs="Helvetica Neue"/>
          <w:bCs/>
          <w:color w:val="222D35"/>
        </w:rPr>
      </w:pPr>
    </w:p>
    <w:p w14:paraId="2FBD639C" w14:textId="0C2DDD7F" w:rsidR="008D389E" w:rsidRPr="00E63A6D" w:rsidRDefault="008D389E" w:rsidP="008D389E">
      <w:pPr>
        <w:rPr>
          <w:rFonts w:ascii="Helvetica Neue" w:hAnsi="Helvetica Neue" w:cs="Helvetica Neue"/>
          <w:bCs/>
          <w:color w:val="222D35"/>
        </w:rPr>
      </w:pPr>
      <w:r>
        <w:rPr>
          <w:rFonts w:ascii="Helvetica Neue" w:hAnsi="Helvetica Neue" w:cs="Helvetica Neue"/>
          <w:bCs/>
          <w:color w:val="222D35"/>
        </w:rPr>
        <w:t>Customer</w:t>
      </w:r>
    </w:p>
    <w:p w14:paraId="0214F273" w14:textId="137CCEFF" w:rsidR="00482018" w:rsidRDefault="00E52D7E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  <w:r>
        <w:rPr>
          <w:rFonts w:ascii="Helvetica" w:hAnsi="Helvetica" w:cs="Helvetica Neue"/>
          <w:noProof/>
          <w:color w:val="222D35"/>
        </w:rPr>
        <w:drawing>
          <wp:inline distT="0" distB="0" distL="0" distR="0" wp14:anchorId="58028CB1" wp14:editId="23587492">
            <wp:extent cx="5943600" cy="3997960"/>
            <wp:effectExtent l="0" t="0" r="0" b="0"/>
            <wp:docPr id="104" name="Picture 104" descr="../Screen%20Shot%202019-12-06%20at%205.30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Screen%20Shot%202019-12-06%20at%205.30.47%20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CAD4" w14:textId="19EB7ACB" w:rsidR="00E52D7E" w:rsidRDefault="00E52D7E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  <w:r>
        <w:rPr>
          <w:rFonts w:ascii="Helvetica" w:hAnsi="Helvetica" w:cs="Helvetica Neue"/>
          <w:noProof/>
          <w:color w:val="222D35"/>
        </w:rPr>
        <w:drawing>
          <wp:inline distT="0" distB="0" distL="0" distR="0" wp14:anchorId="49FDF302" wp14:editId="4C7AB12A">
            <wp:extent cx="4742180" cy="2094865"/>
            <wp:effectExtent l="0" t="0" r="7620" b="0"/>
            <wp:docPr id="105" name="Picture 105" descr="../Screen%20Shot%202019-12-06%20at%205.30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Screen%20Shot%202019-12-06%20at%205.30.51%20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26BC0" w14:textId="0F3BC3D4" w:rsidR="00E52D7E" w:rsidRDefault="00E52D7E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  <w:r>
        <w:rPr>
          <w:rFonts w:ascii="Helvetica" w:hAnsi="Helvetica" w:cs="Helvetica Neue"/>
          <w:noProof/>
          <w:color w:val="222D35"/>
        </w:rPr>
        <w:drawing>
          <wp:inline distT="0" distB="0" distL="0" distR="0" wp14:anchorId="7C35DECE" wp14:editId="31290F46">
            <wp:extent cx="5932805" cy="3955415"/>
            <wp:effectExtent l="0" t="0" r="10795" b="6985"/>
            <wp:docPr id="106" name="Picture 106" descr="../Screen%20Shot%202019-12-06%20at%205.32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Screen%20Shot%202019-12-06%20at%205.32.53%20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55DD" w14:textId="7EA50149" w:rsidR="00E52D7E" w:rsidRDefault="00E52D7E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  <w:r>
        <w:rPr>
          <w:rFonts w:ascii="Helvetica" w:hAnsi="Helvetica" w:cs="Helvetica Neue"/>
          <w:noProof/>
          <w:color w:val="222D35"/>
        </w:rPr>
        <w:drawing>
          <wp:inline distT="0" distB="0" distL="0" distR="0" wp14:anchorId="34534823" wp14:editId="6BAD9E76">
            <wp:extent cx="5943600" cy="4008755"/>
            <wp:effectExtent l="0" t="0" r="0" b="4445"/>
            <wp:docPr id="107" name="Picture 107" descr="../Screen%20Shot%202019-12-06%20at%205.33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Screen%20Shot%202019-12-06%20at%205.33.11%20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476E" w14:textId="30B02C28" w:rsidR="00E52D7E" w:rsidRDefault="00E52D7E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  <w:r>
        <w:rPr>
          <w:rFonts w:ascii="Helvetica" w:hAnsi="Helvetica" w:cs="Helvetica Neue"/>
          <w:noProof/>
          <w:color w:val="222D35"/>
        </w:rPr>
        <w:drawing>
          <wp:inline distT="0" distB="0" distL="0" distR="0" wp14:anchorId="33987C49" wp14:editId="1E62003F">
            <wp:extent cx="5943600" cy="3955415"/>
            <wp:effectExtent l="0" t="0" r="0" b="6985"/>
            <wp:docPr id="108" name="Picture 108" descr="../Screen%20Shot%202019-12-06%20at%205.33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Screen%20Shot%202019-12-06%20at%205.33.16%20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AC801" w14:textId="528ADECC" w:rsidR="00E52D7E" w:rsidRPr="00C370A3" w:rsidRDefault="00E52D7E" w:rsidP="00C370A3">
      <w:pPr>
        <w:widowControl w:val="0"/>
        <w:autoSpaceDE w:val="0"/>
        <w:autoSpaceDN w:val="0"/>
        <w:adjustRightInd w:val="0"/>
        <w:spacing w:after="180"/>
        <w:rPr>
          <w:rFonts w:ascii="Helvetica" w:hAnsi="Helvetica" w:cs="Helvetica Neue"/>
          <w:color w:val="222D35"/>
        </w:rPr>
      </w:pPr>
      <w:r>
        <w:rPr>
          <w:rFonts w:ascii="Helvetica" w:hAnsi="Helvetica" w:cs="Helvetica Neue"/>
          <w:noProof/>
          <w:color w:val="222D35"/>
        </w:rPr>
        <w:drawing>
          <wp:inline distT="0" distB="0" distL="0" distR="0" wp14:anchorId="0E9D8599" wp14:editId="19404B06">
            <wp:extent cx="5932805" cy="3933825"/>
            <wp:effectExtent l="0" t="0" r="10795" b="3175"/>
            <wp:docPr id="109" name="Picture 109" descr="../Screen%20Shot%202019-12-06%20at%205.33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Screen%20Shot%202019-12-06%20at%205.33.22%20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2D7E" w:rsidRPr="00C370A3" w:rsidSect="001376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바탕">
    <w:charset w:val="81"/>
    <w:family w:val="roman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1C867819"/>
    <w:multiLevelType w:val="hybridMultilevel"/>
    <w:tmpl w:val="C8C2699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C6049C"/>
    <w:multiLevelType w:val="hybridMultilevel"/>
    <w:tmpl w:val="626E8B4C"/>
    <w:lvl w:ilvl="0" w:tplc="2EB099B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FC2E8E"/>
    <w:multiLevelType w:val="hybridMultilevel"/>
    <w:tmpl w:val="1088B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79693F"/>
    <w:multiLevelType w:val="hybridMultilevel"/>
    <w:tmpl w:val="DA2EB4C4"/>
    <w:lvl w:ilvl="0" w:tplc="3578A05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D60C23"/>
    <w:multiLevelType w:val="hybridMultilevel"/>
    <w:tmpl w:val="7D7441A6"/>
    <w:lvl w:ilvl="0" w:tplc="0AFA9960">
      <w:start w:val="2"/>
      <w:numFmt w:val="bullet"/>
      <w:lvlText w:val="-"/>
      <w:lvlJc w:val="left"/>
      <w:pPr>
        <w:ind w:left="720" w:hanging="360"/>
      </w:pPr>
      <w:rPr>
        <w:rFonts w:ascii="Helvetica Neue" w:eastAsiaTheme="minorHAnsi" w:hAnsi="Helvetica Neue" w:cs="Helvetica Neue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CF45F3"/>
    <w:multiLevelType w:val="hybridMultilevel"/>
    <w:tmpl w:val="46605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A11CE1"/>
    <w:multiLevelType w:val="hybridMultilevel"/>
    <w:tmpl w:val="BB02E1C8"/>
    <w:lvl w:ilvl="0" w:tplc="0CCA07D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580071"/>
    <w:multiLevelType w:val="hybridMultilevel"/>
    <w:tmpl w:val="34C250E6"/>
    <w:lvl w:ilvl="0" w:tplc="28E675F2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CB596E"/>
    <w:multiLevelType w:val="hybridMultilevel"/>
    <w:tmpl w:val="80220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6E12C4"/>
    <w:multiLevelType w:val="hybridMultilevel"/>
    <w:tmpl w:val="79703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552251"/>
    <w:multiLevelType w:val="multilevel"/>
    <w:tmpl w:val="8B56D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6C24660"/>
    <w:multiLevelType w:val="hybridMultilevel"/>
    <w:tmpl w:val="BA98DE1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B4264C5"/>
    <w:multiLevelType w:val="multilevel"/>
    <w:tmpl w:val="2E7A4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D7C63C0"/>
    <w:multiLevelType w:val="hybridMultilevel"/>
    <w:tmpl w:val="09C29A16"/>
    <w:lvl w:ilvl="0" w:tplc="382AEF26">
      <w:start w:val="3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Trebuchet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975603"/>
    <w:multiLevelType w:val="hybridMultilevel"/>
    <w:tmpl w:val="EC1EE742"/>
    <w:lvl w:ilvl="0" w:tplc="382AEF26">
      <w:start w:val="3"/>
      <w:numFmt w:val="bullet"/>
      <w:lvlText w:val="-"/>
      <w:lvlJc w:val="left"/>
      <w:pPr>
        <w:ind w:left="1440" w:hanging="360"/>
      </w:pPr>
      <w:rPr>
        <w:rFonts w:ascii="Trebuchet MS" w:eastAsiaTheme="minorHAnsi" w:hAnsi="Trebuchet MS" w:cs="Trebuchet M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1A0222A"/>
    <w:multiLevelType w:val="hybridMultilevel"/>
    <w:tmpl w:val="34EA5AF6"/>
    <w:lvl w:ilvl="0" w:tplc="22044AD4">
      <w:start w:val="1"/>
      <w:numFmt w:val="decimal"/>
      <w:lvlText w:val="%1."/>
      <w:lvlJc w:val="left"/>
      <w:pPr>
        <w:ind w:left="720" w:hanging="360"/>
      </w:pPr>
      <w:rPr>
        <w:rFonts w:ascii="Helvetica Neue" w:eastAsia="Times New Roman" w:hAnsi="Helvetica Neue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51F60CB"/>
    <w:multiLevelType w:val="hybridMultilevel"/>
    <w:tmpl w:val="170ED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CE7562"/>
    <w:multiLevelType w:val="hybridMultilevel"/>
    <w:tmpl w:val="972854B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6FB1D37"/>
    <w:multiLevelType w:val="hybridMultilevel"/>
    <w:tmpl w:val="A8FEB5E6"/>
    <w:lvl w:ilvl="0" w:tplc="1844377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FE1B9A"/>
    <w:multiLevelType w:val="hybridMultilevel"/>
    <w:tmpl w:val="14BCB476"/>
    <w:lvl w:ilvl="0" w:tplc="B866D8C2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E07C17"/>
    <w:multiLevelType w:val="hybridMultilevel"/>
    <w:tmpl w:val="EE48CCD0"/>
    <w:lvl w:ilvl="0" w:tplc="2E96AD24">
      <w:start w:val="4"/>
      <w:numFmt w:val="bullet"/>
      <w:lvlText w:val="-"/>
      <w:lvlJc w:val="left"/>
      <w:pPr>
        <w:ind w:left="720" w:hanging="360"/>
      </w:pPr>
      <w:rPr>
        <w:rFonts w:ascii="Helvetica Neue" w:eastAsiaTheme="minorHAnsi" w:hAnsi="Helvetica Neu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E5C1303"/>
    <w:multiLevelType w:val="hybridMultilevel"/>
    <w:tmpl w:val="4DC047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9463902"/>
    <w:multiLevelType w:val="multilevel"/>
    <w:tmpl w:val="92125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10"/>
  </w:num>
  <w:num w:numId="3">
    <w:abstractNumId w:val="13"/>
  </w:num>
  <w:num w:numId="4">
    <w:abstractNumId w:val="7"/>
  </w:num>
  <w:num w:numId="5">
    <w:abstractNumId w:val="23"/>
  </w:num>
  <w:num w:numId="6">
    <w:abstractNumId w:val="15"/>
  </w:num>
  <w:num w:numId="7">
    <w:abstractNumId w:val="5"/>
  </w:num>
  <w:num w:numId="8">
    <w:abstractNumId w:val="16"/>
  </w:num>
  <w:num w:numId="9">
    <w:abstractNumId w:val="0"/>
  </w:num>
  <w:num w:numId="10">
    <w:abstractNumId w:val="18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19"/>
  </w:num>
  <w:num w:numId="16">
    <w:abstractNumId w:val="21"/>
  </w:num>
  <w:num w:numId="17">
    <w:abstractNumId w:val="14"/>
  </w:num>
  <w:num w:numId="18">
    <w:abstractNumId w:val="17"/>
  </w:num>
  <w:num w:numId="19">
    <w:abstractNumId w:val="8"/>
  </w:num>
  <w:num w:numId="20">
    <w:abstractNumId w:val="12"/>
  </w:num>
  <w:num w:numId="21">
    <w:abstractNumId w:val="6"/>
  </w:num>
  <w:num w:numId="22">
    <w:abstractNumId w:val="24"/>
  </w:num>
  <w:num w:numId="23">
    <w:abstractNumId w:val="25"/>
  </w:num>
  <w:num w:numId="24">
    <w:abstractNumId w:val="27"/>
  </w:num>
  <w:num w:numId="25">
    <w:abstractNumId w:val="9"/>
  </w:num>
  <w:num w:numId="26">
    <w:abstractNumId w:val="11"/>
  </w:num>
  <w:num w:numId="27">
    <w:abstractNumId w:val="20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300"/>
    <w:rsid w:val="000E55FF"/>
    <w:rsid w:val="0011486C"/>
    <w:rsid w:val="00130720"/>
    <w:rsid w:val="00137652"/>
    <w:rsid w:val="00147EBC"/>
    <w:rsid w:val="001D3699"/>
    <w:rsid w:val="001E3826"/>
    <w:rsid w:val="00225FA2"/>
    <w:rsid w:val="00302D76"/>
    <w:rsid w:val="00304AE6"/>
    <w:rsid w:val="00306B80"/>
    <w:rsid w:val="00363934"/>
    <w:rsid w:val="003674A6"/>
    <w:rsid w:val="00381F1B"/>
    <w:rsid w:val="00445FA5"/>
    <w:rsid w:val="00451359"/>
    <w:rsid w:val="00480164"/>
    <w:rsid w:val="00481F04"/>
    <w:rsid w:val="00482018"/>
    <w:rsid w:val="0048289D"/>
    <w:rsid w:val="00496395"/>
    <w:rsid w:val="0051587E"/>
    <w:rsid w:val="0056216A"/>
    <w:rsid w:val="00591553"/>
    <w:rsid w:val="0061223C"/>
    <w:rsid w:val="00616C04"/>
    <w:rsid w:val="0063299F"/>
    <w:rsid w:val="00660ECD"/>
    <w:rsid w:val="006616D2"/>
    <w:rsid w:val="00664D1F"/>
    <w:rsid w:val="00695F69"/>
    <w:rsid w:val="006A46C2"/>
    <w:rsid w:val="006B038C"/>
    <w:rsid w:val="006D01C8"/>
    <w:rsid w:val="007A77A1"/>
    <w:rsid w:val="007C4E09"/>
    <w:rsid w:val="007D4940"/>
    <w:rsid w:val="00842300"/>
    <w:rsid w:val="008D389E"/>
    <w:rsid w:val="009041A4"/>
    <w:rsid w:val="009363F9"/>
    <w:rsid w:val="00945058"/>
    <w:rsid w:val="00945A4D"/>
    <w:rsid w:val="00974E9F"/>
    <w:rsid w:val="009828E2"/>
    <w:rsid w:val="009D77CB"/>
    <w:rsid w:val="00A0675B"/>
    <w:rsid w:val="00A17BED"/>
    <w:rsid w:val="00A2288B"/>
    <w:rsid w:val="00A92D93"/>
    <w:rsid w:val="00AB13B2"/>
    <w:rsid w:val="00AB6E98"/>
    <w:rsid w:val="00AD5B9C"/>
    <w:rsid w:val="00B5055C"/>
    <w:rsid w:val="00B558BB"/>
    <w:rsid w:val="00B9281F"/>
    <w:rsid w:val="00B93BB1"/>
    <w:rsid w:val="00C10167"/>
    <w:rsid w:val="00C21C22"/>
    <w:rsid w:val="00C370A3"/>
    <w:rsid w:val="00C65237"/>
    <w:rsid w:val="00CF76BF"/>
    <w:rsid w:val="00DB4284"/>
    <w:rsid w:val="00DE3303"/>
    <w:rsid w:val="00E52D7E"/>
    <w:rsid w:val="00E55528"/>
    <w:rsid w:val="00E63A6D"/>
    <w:rsid w:val="00E7690F"/>
    <w:rsid w:val="00EC0B85"/>
    <w:rsid w:val="00F00113"/>
    <w:rsid w:val="00F638AF"/>
    <w:rsid w:val="00FB4FA7"/>
    <w:rsid w:val="00FD5838"/>
    <w:rsid w:val="00FD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35C9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2288B"/>
    <w:rPr>
      <w:rFonts w:ascii="Times New Roman" w:hAnsi="Times New Roman" w:cs="Times New Roman"/>
      <w:lang w:eastAsia="ko-KR"/>
    </w:rPr>
  </w:style>
  <w:style w:type="paragraph" w:styleId="Heading1">
    <w:name w:val="heading 1"/>
    <w:basedOn w:val="Normal"/>
    <w:link w:val="Heading1Char"/>
    <w:uiPriority w:val="9"/>
    <w:qFormat/>
    <w:rsid w:val="00842300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2300"/>
    <w:rPr>
      <w:rFonts w:ascii="Times New Roman" w:hAnsi="Times New Roman" w:cs="Times New Roman"/>
      <w:b/>
      <w:bCs/>
      <w:kern w:val="36"/>
      <w:sz w:val="48"/>
      <w:szCs w:val="48"/>
      <w:lang w:eastAsia="ko-KR"/>
    </w:rPr>
  </w:style>
  <w:style w:type="paragraph" w:styleId="ListParagraph">
    <w:name w:val="List Paragraph"/>
    <w:basedOn w:val="Normal"/>
    <w:uiPriority w:val="34"/>
    <w:qFormat/>
    <w:rsid w:val="00842300"/>
    <w:pPr>
      <w:ind w:left="720"/>
      <w:contextualSpacing/>
    </w:pPr>
    <w:rPr>
      <w:rFonts w:asciiTheme="minorHAnsi" w:hAnsiTheme="minorHAnsi" w:cstheme="minorBidi"/>
      <w:lang w:eastAsia="en-US"/>
    </w:rPr>
  </w:style>
  <w:style w:type="table" w:styleId="TableGrid">
    <w:name w:val="Table Grid"/>
    <w:basedOn w:val="TableNormal"/>
    <w:uiPriority w:val="39"/>
    <w:rsid w:val="008423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45A4D"/>
    <w:pPr>
      <w:spacing w:before="100" w:beforeAutospacing="1" w:after="100" w:afterAutospacing="1"/>
    </w:pPr>
  </w:style>
  <w:style w:type="paragraph" w:customStyle="1" w:styleId="p1">
    <w:name w:val="p1"/>
    <w:basedOn w:val="Normal"/>
    <w:rsid w:val="00A92D93"/>
    <w:rPr>
      <w:rFonts w:ascii="Helvetica Neue" w:hAnsi="Helvetica Neue"/>
      <w:sz w:val="18"/>
      <w:szCs w:val="18"/>
    </w:rPr>
  </w:style>
  <w:style w:type="paragraph" w:customStyle="1" w:styleId="p2">
    <w:name w:val="p2"/>
    <w:basedOn w:val="Normal"/>
    <w:rsid w:val="00A92D93"/>
    <w:rPr>
      <w:rFonts w:ascii="Helvetica Neue" w:hAnsi="Helvetica Neue"/>
      <w:sz w:val="18"/>
      <w:szCs w:val="18"/>
    </w:rPr>
  </w:style>
  <w:style w:type="character" w:customStyle="1" w:styleId="apple-converted-space">
    <w:name w:val="apple-converted-space"/>
    <w:basedOn w:val="DefaultParagraphFont"/>
    <w:rsid w:val="00A92D93"/>
  </w:style>
  <w:style w:type="table" w:styleId="GridTable4-Accent1">
    <w:name w:val="Grid Table 4 Accent 1"/>
    <w:basedOn w:val="TableNormal"/>
    <w:uiPriority w:val="49"/>
    <w:rsid w:val="00AD5B9C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1">
    <w:name w:val="Grid Table 2 Accent 1"/>
    <w:basedOn w:val="TableNormal"/>
    <w:uiPriority w:val="47"/>
    <w:rsid w:val="00AD5B9C"/>
    <w:tblPr>
      <w:tblStyleRowBandSize w:val="1"/>
      <w:tblStyleColBandSize w:val="1"/>
      <w:tblInd w:w="0" w:type="dxa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AD5B9C"/>
    <w:tblPr>
      <w:tblStyleRowBandSize w:val="1"/>
      <w:tblStyleColBandSize w:val="1"/>
      <w:tblInd w:w="0" w:type="dxa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147EBC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3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424</Words>
  <Characters>2420</Characters>
  <Application>Microsoft Macintosh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Project 3</vt:lpstr>
    </vt:vector>
  </TitlesOfParts>
  <LinksUpToDate>false</LinksUpToDate>
  <CharactersWithSpaces>2839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2019-12-06T23:36:00Z</dcterms:created>
  <dcterms:modified xsi:type="dcterms:W3CDTF">2019-12-07T01:51:00Z</dcterms:modified>
</cp:coreProperties>
</file>